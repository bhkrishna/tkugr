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9C5A6" w14:textId="77777777" w:rsidR="00A2463F" w:rsidRPr="00B66064" w:rsidRDefault="00C2485C" w:rsidP="00220B83">
      <w:pPr>
        <w:jc w:val="both"/>
        <w:rPr>
          <w:b/>
          <w:u w:val="single"/>
        </w:rPr>
      </w:pPr>
      <w:r w:rsidRPr="00B66064">
        <w:rPr>
          <w:rFonts w:cstheme="minorHAnsi"/>
          <w:b/>
          <w:sz w:val="24"/>
          <w:szCs w:val="24"/>
          <w:u w:val="single"/>
        </w:rPr>
        <w:t xml:space="preserve">Report of </w:t>
      </w:r>
      <w:r w:rsidRPr="00B66064">
        <w:rPr>
          <w:rFonts w:cstheme="minorHAnsi"/>
          <w:b/>
          <w:u w:val="single"/>
        </w:rPr>
        <w:t xml:space="preserve">A </w:t>
      </w:r>
      <w:proofErr w:type="gramStart"/>
      <w:r w:rsidRPr="00B66064">
        <w:rPr>
          <w:rFonts w:cstheme="minorHAnsi"/>
          <w:b/>
          <w:u w:val="single"/>
        </w:rPr>
        <w:t>Three Day</w:t>
      </w:r>
      <w:proofErr w:type="gramEnd"/>
      <w:r w:rsidRPr="00B66064">
        <w:rPr>
          <w:rFonts w:cstheme="minorHAnsi"/>
          <w:b/>
          <w:u w:val="single"/>
        </w:rPr>
        <w:t xml:space="preserve"> Virtual workshop on </w:t>
      </w:r>
      <w:r w:rsidRPr="00B66064">
        <w:rPr>
          <w:b/>
          <w:u w:val="single"/>
        </w:rPr>
        <w:t>Research Methodology and Data Analysis Workshop (RMDA-2021).</w:t>
      </w:r>
    </w:p>
    <w:p w14:paraId="4B9055C8" w14:textId="77777777" w:rsidR="00B00A32" w:rsidRDefault="00C2485C" w:rsidP="00220B83">
      <w:pPr>
        <w:jc w:val="both"/>
      </w:pPr>
      <w:r w:rsidRPr="00A2463F">
        <w:t xml:space="preserve">Department of Chemical Engineering, RGUKT, Basar Organized </w:t>
      </w:r>
      <w:r w:rsidRPr="00A2463F">
        <w:rPr>
          <w:rFonts w:cstheme="minorHAnsi"/>
        </w:rPr>
        <w:t xml:space="preserve">A Three Day Virtual workshop on </w:t>
      </w:r>
      <w:r w:rsidRPr="00A2463F">
        <w:t>Research Methodology and Data Analysis  (RMDA-2021)</w:t>
      </w:r>
      <w:r>
        <w:t xml:space="preserve"> from 24</w:t>
      </w:r>
      <w:r w:rsidRPr="00A2463F">
        <w:rPr>
          <w:vertAlign w:val="superscript"/>
        </w:rPr>
        <w:t>th</w:t>
      </w:r>
      <w:r>
        <w:t xml:space="preserve"> -26</w:t>
      </w:r>
      <w:r w:rsidRPr="00A2463F">
        <w:rPr>
          <w:vertAlign w:val="superscript"/>
        </w:rPr>
        <w:t>th</w:t>
      </w:r>
      <w:r>
        <w:t xml:space="preserve"> , April,2021.  </w:t>
      </w:r>
      <w:r w:rsidRPr="006D3AFB">
        <w:rPr>
          <w:b/>
        </w:rPr>
        <w:t>Mr. Haribabu P</w:t>
      </w:r>
      <w:r>
        <w:t xml:space="preserve"> </w:t>
      </w:r>
      <w:r>
        <w:rPr>
          <w:sz w:val="23"/>
          <w:szCs w:val="23"/>
        </w:rPr>
        <w:t>Asst.Professor, Head of the Department,</w:t>
      </w:r>
      <w:r>
        <w:t xml:space="preserve"> was the Chairperson of the workshop. </w:t>
      </w:r>
      <w:r w:rsidRPr="006D3AFB">
        <w:rPr>
          <w:b/>
        </w:rPr>
        <w:t>Mrs.Srujana D</w:t>
      </w:r>
      <w:r w:rsidR="006D3AFB">
        <w:t xml:space="preserve"> </w:t>
      </w:r>
      <w:r w:rsidR="006D3AFB">
        <w:rPr>
          <w:sz w:val="23"/>
          <w:szCs w:val="23"/>
        </w:rPr>
        <w:t>Asst.Professor</w:t>
      </w:r>
      <w:r>
        <w:t xml:space="preserve"> </w:t>
      </w:r>
      <w:r w:rsidR="00FE7BB2">
        <w:t>wa</w:t>
      </w:r>
      <w:r w:rsidR="00510B28">
        <w:t>s the Convener a</w:t>
      </w:r>
      <w:r w:rsidR="00B66064">
        <w:t>nd</w:t>
      </w:r>
      <w:r w:rsidR="00FE7BB2">
        <w:t xml:space="preserve"> </w:t>
      </w:r>
      <w:proofErr w:type="spellStart"/>
      <w:r w:rsidR="00FE7BB2" w:rsidRPr="006D3AFB">
        <w:rPr>
          <w:b/>
        </w:rPr>
        <w:t>Mr.Ramaraju</w:t>
      </w:r>
      <w:proofErr w:type="spellEnd"/>
      <w:r w:rsidR="00FE7BB2" w:rsidRPr="006D3AFB">
        <w:rPr>
          <w:b/>
        </w:rPr>
        <w:t xml:space="preserve"> B </w:t>
      </w:r>
      <w:r w:rsidR="00FE7BB2" w:rsidRPr="00B66064">
        <w:t>and</w:t>
      </w:r>
      <w:r w:rsidR="00B66064">
        <w:rPr>
          <w:b/>
        </w:rPr>
        <w:t xml:space="preserve"> </w:t>
      </w:r>
      <w:proofErr w:type="spellStart"/>
      <w:r w:rsidR="00B66064">
        <w:rPr>
          <w:b/>
        </w:rPr>
        <w:t>Mr.Vinay</w:t>
      </w:r>
      <w:proofErr w:type="spellEnd"/>
      <w:r w:rsidR="00B66064">
        <w:rPr>
          <w:b/>
        </w:rPr>
        <w:t xml:space="preserve"> kumar S</w:t>
      </w:r>
      <w:r w:rsidR="006D3AFB">
        <w:t xml:space="preserve"> </w:t>
      </w:r>
      <w:r w:rsidR="006D3AFB">
        <w:rPr>
          <w:sz w:val="23"/>
          <w:szCs w:val="23"/>
        </w:rPr>
        <w:t>Asst.Professor</w:t>
      </w:r>
      <w:r w:rsidR="006D3AFB">
        <w:t xml:space="preserve">, </w:t>
      </w:r>
      <w:r w:rsidR="006D3AFB" w:rsidRPr="00A2463F">
        <w:t>Department of Chemical Engineering</w:t>
      </w:r>
      <w:r w:rsidR="006D3AFB">
        <w:t xml:space="preserve"> </w:t>
      </w:r>
      <w:r w:rsidR="00FE7BB2">
        <w:t>were the Coordinators of the workshop.</w:t>
      </w:r>
    </w:p>
    <w:p w14:paraId="7B37C9BF" w14:textId="77777777" w:rsidR="00510B28" w:rsidRDefault="00C2485C" w:rsidP="00220B83">
      <w:pPr>
        <w:jc w:val="both"/>
      </w:pPr>
      <w:r>
        <w:t xml:space="preserve">The core objective of the workshop was to equip the participants with set of skills and potentiality to undertake the research very effectively in any discipline and to turn completed research into publishable material of high quality in the form of articles, journals and books. </w:t>
      </w:r>
    </w:p>
    <w:p w14:paraId="26439A67" w14:textId="2AEAC689" w:rsidR="00510B28" w:rsidRDefault="00C2485C" w:rsidP="00220B83">
      <w:pPr>
        <w:jc w:val="both"/>
      </w:pPr>
      <w:r>
        <w:t xml:space="preserve">This workshop </w:t>
      </w:r>
      <w:r w:rsidR="006C3BFA">
        <w:t>was</w:t>
      </w:r>
      <w:r>
        <w:t xml:space="preserve"> designed to offer the practical guidelines and direct the researchers through all the stages of research from identifying a research problem to the submission of a dissertation, report writing and research article. The course intends to deal with variety of quantitative and qualitative research methods us</w:t>
      </w:r>
      <w:r w:rsidR="00B66064">
        <w:t>ed in journey of research.</w:t>
      </w:r>
      <w:r>
        <w:t xml:space="preserve"> It also gives exposure to data analysis with the help of software packages. </w:t>
      </w:r>
    </w:p>
    <w:p w14:paraId="0A871832" w14:textId="3BEC0FA9" w:rsidR="00510B28" w:rsidRDefault="00C2485C" w:rsidP="00220B83">
      <w:pPr>
        <w:jc w:val="both"/>
      </w:pPr>
      <w:r>
        <w:t xml:space="preserve">The workshop consists of both theory and practical. By the end of the </w:t>
      </w:r>
      <w:proofErr w:type="gramStart"/>
      <w:r>
        <w:t>programme</w:t>
      </w:r>
      <w:proofErr w:type="gramEnd"/>
      <w:r>
        <w:t xml:space="preserve"> they </w:t>
      </w:r>
      <w:r w:rsidR="006C3BFA">
        <w:t>were</w:t>
      </w:r>
      <w:r>
        <w:t xml:space="preserve"> expected to develop conceptual clarity and practical knowledge to undertake quality research and writing good research papers field-reports and project proposals etc. The workshop commenced, after the registration of participants </w:t>
      </w:r>
      <w:r w:rsidR="006C3BFA">
        <w:t>online</w:t>
      </w:r>
      <w:r>
        <w:t>.</w:t>
      </w:r>
    </w:p>
    <w:p w14:paraId="7BB7E12B" w14:textId="454A548E" w:rsidR="00A700C5" w:rsidRDefault="00C2485C" w:rsidP="00220B83">
      <w:pPr>
        <w:jc w:val="both"/>
      </w:pPr>
      <w:r>
        <w:t>Number of resource persons were invited to</w:t>
      </w:r>
      <w:r w:rsidR="00F0698A">
        <w:t xml:space="preserve"> </w:t>
      </w:r>
      <w:r>
        <w:t>deliver insightful information on various topics of contents of the workshop. T</w:t>
      </w:r>
      <w:r w:rsidR="00B00A32">
        <w:t xml:space="preserve">he resource persons were the one with expertise in the respective fields and associated with some of the institutions of eminence. The list with detailed information about resource persons </w:t>
      </w:r>
      <w:r w:rsidR="006C3BFA">
        <w:t>was</w:t>
      </w:r>
      <w:r w:rsidR="00B00A32">
        <w:t xml:space="preserve"> shared as an enclosure </w:t>
      </w:r>
      <w:r w:rsidR="006C3BFA">
        <w:t xml:space="preserve">for approval form the university for official communication. A total of </w:t>
      </w:r>
      <w:r w:rsidR="00FE7BB2">
        <w:t>180 participants from the various fields</w:t>
      </w:r>
      <w:r w:rsidR="006C3BFA">
        <w:t xml:space="preserve"> of engineering bachelors and research scholars</w:t>
      </w:r>
      <w:r w:rsidR="00FE7BB2">
        <w:t xml:space="preserve"> were the part of this workshop. All </w:t>
      </w:r>
      <w:r w:rsidR="00B00A32">
        <w:t>t</w:t>
      </w:r>
      <w:r w:rsidR="00FE7BB2">
        <w:t>he sessions were systematically arranged keeping in mind the need of the participants.</w:t>
      </w:r>
    </w:p>
    <w:p w14:paraId="584638DD" w14:textId="77777777" w:rsidR="00FE7BB2" w:rsidRPr="00A700C5" w:rsidRDefault="00C2485C" w:rsidP="00A700C5">
      <w:r w:rsidRPr="006D3AFB">
        <w:rPr>
          <w:rFonts w:cstheme="minorHAnsi"/>
        </w:rPr>
        <w:t>The sessions were as follows:</w:t>
      </w:r>
    </w:p>
    <w:p w14:paraId="19005512" w14:textId="77777777" w:rsidR="00FE7BB2" w:rsidRPr="00220B83" w:rsidRDefault="00C2485C" w:rsidP="00FE7BB2">
      <w:pPr>
        <w:rPr>
          <w:rFonts w:cstheme="minorHAnsi"/>
          <w:b/>
          <w:sz w:val="24"/>
          <w:szCs w:val="24"/>
          <w:u w:val="single"/>
        </w:rPr>
      </w:pPr>
      <w:r w:rsidRPr="00220B83">
        <w:rPr>
          <w:rFonts w:cstheme="minorHAnsi"/>
          <w:b/>
          <w:sz w:val="24"/>
          <w:szCs w:val="24"/>
          <w:u w:val="single"/>
        </w:rPr>
        <w:t>Day 1: 24</w:t>
      </w:r>
      <w:r w:rsidRPr="00220B83">
        <w:rPr>
          <w:rFonts w:cstheme="minorHAnsi"/>
          <w:b/>
          <w:sz w:val="24"/>
          <w:szCs w:val="24"/>
          <w:u w:val="single"/>
          <w:vertAlign w:val="superscript"/>
        </w:rPr>
        <w:t>th</w:t>
      </w:r>
      <w:r w:rsidRPr="00220B83">
        <w:rPr>
          <w:rFonts w:cstheme="minorHAnsi"/>
          <w:b/>
          <w:sz w:val="24"/>
          <w:szCs w:val="24"/>
          <w:u w:val="single"/>
        </w:rPr>
        <w:t xml:space="preserve"> April, 2021</w:t>
      </w:r>
      <w:r w:rsidR="00220B83">
        <w:rPr>
          <w:rFonts w:cstheme="minorHAnsi"/>
          <w:b/>
          <w:sz w:val="24"/>
          <w:szCs w:val="24"/>
          <w:u w:val="single"/>
        </w:rPr>
        <w:t>.</w:t>
      </w:r>
    </w:p>
    <w:p w14:paraId="3CCC64C3" w14:textId="77777777" w:rsidR="006757F5" w:rsidRDefault="00C2485C" w:rsidP="00220B83">
      <w:pPr>
        <w:jc w:val="both"/>
      </w:pPr>
      <w:r w:rsidRPr="006A7EF5">
        <w:t>Mrs.Srujana D</w:t>
      </w:r>
      <w:r w:rsidR="006A7EF5" w:rsidRPr="006A7EF5">
        <w:t xml:space="preserve"> Workshop Convener,</w:t>
      </w:r>
      <w:r w:rsidRPr="006A7EF5">
        <w:t xml:space="preserve"> </w:t>
      </w:r>
      <w:r w:rsidR="00213E49" w:rsidRPr="006A7EF5">
        <w:t xml:space="preserve">heartily welcomed all the guests, participants, faculty members and students </w:t>
      </w:r>
      <w:r w:rsidRPr="006A7EF5">
        <w:t>and gave an introductory speech about the University and Department of Chemical Engineering. She welcome</w:t>
      </w:r>
      <w:r w:rsidR="006D3AFB" w:rsidRPr="006A7EF5">
        <w:t>d Patron Prof.Y.Rajeshwar Rao, Administrative Officer, RGUKT, Basar to address the participants and workshop RMDA-2021.</w:t>
      </w:r>
      <w:r w:rsidR="00213E49" w:rsidRPr="006A7EF5">
        <w:t xml:space="preserve">  Prof.Y.Rajeshwar Rao, Administrative Officer, applauded the department’s effort in organizing such a meaningful event, he also encouraged the participants to take interest in the workshop and make use of it in the journey of research.</w:t>
      </w:r>
      <w:r w:rsidR="006D3AFB" w:rsidRPr="006A7EF5">
        <w:t xml:space="preserve"> </w:t>
      </w:r>
    </w:p>
    <w:p w14:paraId="084262C9" w14:textId="77777777" w:rsidR="00FE7BB2" w:rsidRPr="006A7EF5" w:rsidRDefault="00C2485C" w:rsidP="00220B83">
      <w:pPr>
        <w:jc w:val="both"/>
      </w:pPr>
      <w:r w:rsidRPr="006A7EF5">
        <w:lastRenderedPageBreak/>
        <w:t xml:space="preserve">Later on Mrs. Srujana D </w:t>
      </w:r>
      <w:r w:rsidR="00213E49" w:rsidRPr="006A7EF5">
        <w:t xml:space="preserve">Workshop Convener highlighted the overview of the workshop with core aims, objectives and outcomes. She has explained about the workshop to participants and assured them of a learning experience provided in this workshop through both theory and practical sessions surely equip the researchers to carry out successful research works and overcome potential challenges. She also introduced </w:t>
      </w:r>
      <w:r w:rsidR="006A7EF5">
        <w:t xml:space="preserve">Dr.ISR Shastri, </w:t>
      </w:r>
      <w:r w:rsidR="006A7EF5" w:rsidRPr="006A7EF5">
        <w:t xml:space="preserve">the resource person of session I: </w:t>
      </w:r>
      <w:r w:rsidR="006A7EF5" w:rsidRPr="006A7EF5">
        <w:rPr>
          <w:bCs/>
          <w:lang w:val="en-IN"/>
        </w:rPr>
        <w:t>Introduction to the research methodology and methods</w:t>
      </w:r>
      <w:r w:rsidR="006A7EF5">
        <w:rPr>
          <w:bCs/>
          <w:lang w:val="en-IN"/>
        </w:rPr>
        <w:t xml:space="preserve">. </w:t>
      </w:r>
      <w:r w:rsidR="006A7EF5">
        <w:t xml:space="preserve">Dr.ISR Shastri, </w:t>
      </w:r>
      <w:r w:rsidR="006A7EF5" w:rsidRPr="006A7EF5">
        <w:rPr>
          <w:color w:val="000000"/>
        </w:rPr>
        <w:t>Head of the Department of Metallurgical and Materials Eng</w:t>
      </w:r>
      <w:r w:rsidR="006A7EF5">
        <w:t>ineering, RGUKT,Basar.</w:t>
      </w:r>
    </w:p>
    <w:p w14:paraId="75D4799B" w14:textId="77777777" w:rsidR="00612745" w:rsidRPr="00612745" w:rsidRDefault="00C2485C" w:rsidP="00220B83">
      <w:pPr>
        <w:autoSpaceDE w:val="0"/>
        <w:autoSpaceDN w:val="0"/>
        <w:adjustRightInd w:val="0"/>
        <w:spacing w:after="0"/>
        <w:jc w:val="both"/>
        <w:rPr>
          <w:rFonts w:cstheme="minorHAnsi"/>
        </w:rPr>
      </w:pPr>
      <w:r>
        <w:rPr>
          <w:b/>
        </w:rPr>
        <w:t>S</w:t>
      </w:r>
      <w:r w:rsidRPr="006A7EF5">
        <w:rPr>
          <w:b/>
        </w:rPr>
        <w:t>ession I</w:t>
      </w:r>
      <w:r>
        <w:rPr>
          <w:b/>
        </w:rPr>
        <w:t xml:space="preserve">(Slot-I) </w:t>
      </w:r>
      <w:r w:rsidRPr="006A7EF5">
        <w:rPr>
          <w:b/>
        </w:rPr>
        <w:t xml:space="preserve">: </w:t>
      </w:r>
      <w:r w:rsidRPr="006A7EF5">
        <w:rPr>
          <w:b/>
          <w:bCs/>
          <w:lang w:val="en-IN"/>
        </w:rPr>
        <w:t>Introduction to the research methodology and methods</w:t>
      </w:r>
      <w:r>
        <w:rPr>
          <w:b/>
          <w:bCs/>
          <w:lang w:val="en-IN"/>
        </w:rPr>
        <w:t xml:space="preserve">  </w:t>
      </w:r>
      <w:r w:rsidRPr="006A7EF5">
        <w:rPr>
          <w:bCs/>
          <w:lang w:val="en-IN"/>
        </w:rPr>
        <w:t>was taken by</w:t>
      </w:r>
      <w:r>
        <w:rPr>
          <w:b/>
          <w:bCs/>
          <w:lang w:val="en-IN"/>
        </w:rPr>
        <w:t xml:space="preserve"> </w:t>
      </w:r>
      <w:r>
        <w:t xml:space="preserve">Dr.ISR Shastri. He started session with </w:t>
      </w:r>
      <w:r w:rsidR="00B824B9">
        <w:t xml:space="preserve">the </w:t>
      </w:r>
      <w:r>
        <w:t xml:space="preserve">definition of research by giving daily life examples. He highlighted types of research on the basis of various parameters, importance and its characteristics. He also opened an insight about importance and procedure of conducting Quality Doctoral Research in specific to Education.  He explained the importance of two key concepts such as ‘research’, and ‘methodology’ to enable participants to understand the basics of any research in any field of education. It was pointed that research is a way of thinking. </w:t>
      </w:r>
      <w:r w:rsidRPr="00612745">
        <w:t xml:space="preserve">Dr.ISR Shastri, </w:t>
      </w:r>
      <w:r w:rsidRPr="00612745">
        <w:rPr>
          <w:rFonts w:cstheme="minorHAnsi"/>
        </w:rPr>
        <w:t>highlighted different types of Researches –</w:t>
      </w:r>
    </w:p>
    <w:p w14:paraId="734A1F2C" w14:textId="77777777" w:rsidR="00612745" w:rsidRPr="00612745" w:rsidRDefault="00C2485C" w:rsidP="00220B83">
      <w:pPr>
        <w:autoSpaceDE w:val="0"/>
        <w:autoSpaceDN w:val="0"/>
        <w:adjustRightInd w:val="0"/>
        <w:spacing w:after="0"/>
        <w:jc w:val="both"/>
        <w:rPr>
          <w:rFonts w:cstheme="minorHAnsi"/>
        </w:rPr>
      </w:pPr>
      <w:r w:rsidRPr="00612745">
        <w:rPr>
          <w:rFonts w:cstheme="minorHAnsi"/>
        </w:rPr>
        <w:t>Quantitative, Qualitative and Mi</w:t>
      </w:r>
      <w:r>
        <w:rPr>
          <w:rFonts w:cstheme="minorHAnsi"/>
        </w:rPr>
        <w:t>xed Method.</w:t>
      </w:r>
    </w:p>
    <w:p w14:paraId="7D9AE287" w14:textId="77777777" w:rsidR="00612745" w:rsidRDefault="00612745" w:rsidP="00220B83">
      <w:pPr>
        <w:pStyle w:val="TableParagraph"/>
        <w:tabs>
          <w:tab w:val="left" w:pos="572"/>
        </w:tabs>
        <w:spacing w:line="276" w:lineRule="auto"/>
        <w:jc w:val="both"/>
        <w:rPr>
          <w:rFonts w:asciiTheme="minorHAnsi" w:hAnsiTheme="minorHAnsi" w:cstheme="minorHAnsi"/>
          <w:b/>
        </w:rPr>
      </w:pPr>
    </w:p>
    <w:p w14:paraId="39F14583" w14:textId="77777777" w:rsidR="00B824B9" w:rsidRDefault="00B824B9" w:rsidP="00220B83">
      <w:pPr>
        <w:pStyle w:val="TableParagraph"/>
        <w:tabs>
          <w:tab w:val="left" w:pos="572"/>
        </w:tabs>
        <w:spacing w:line="276" w:lineRule="auto"/>
        <w:jc w:val="both"/>
        <w:rPr>
          <w:rFonts w:asciiTheme="minorHAnsi" w:hAnsiTheme="minorHAnsi" w:cstheme="minorHAnsi"/>
          <w:b/>
        </w:rPr>
      </w:pPr>
    </w:p>
    <w:p w14:paraId="78047ECA" w14:textId="77777777" w:rsidR="00B824B9" w:rsidRPr="006757F5" w:rsidRDefault="00C2485C" w:rsidP="00220B83">
      <w:pPr>
        <w:pStyle w:val="Default"/>
        <w:spacing w:line="276" w:lineRule="auto"/>
        <w:jc w:val="both"/>
        <w:rPr>
          <w:rFonts w:asciiTheme="minorHAnsi" w:hAnsiTheme="minorHAnsi" w:cstheme="minorHAnsi"/>
          <w:sz w:val="22"/>
          <w:szCs w:val="22"/>
        </w:rPr>
      </w:pPr>
      <w:r w:rsidRPr="006757F5">
        <w:rPr>
          <w:rFonts w:asciiTheme="minorHAnsi" w:hAnsiTheme="minorHAnsi" w:cstheme="minorHAnsi"/>
          <w:b/>
          <w:sz w:val="22"/>
          <w:szCs w:val="22"/>
        </w:rPr>
        <w:t xml:space="preserve">Session I(Slot-II):  Data analysis various statistical tools to be used in data analysis </w:t>
      </w:r>
      <w:r w:rsidRPr="006757F5">
        <w:rPr>
          <w:rFonts w:asciiTheme="minorHAnsi" w:hAnsiTheme="minorHAnsi" w:cstheme="minorHAnsi"/>
          <w:bCs/>
          <w:sz w:val="22"/>
          <w:szCs w:val="22"/>
          <w:lang w:val="en-IN"/>
        </w:rPr>
        <w:t xml:space="preserve">was taken by </w:t>
      </w:r>
    </w:p>
    <w:p w14:paraId="5F81012B" w14:textId="77777777" w:rsidR="00B824B9" w:rsidRPr="006757F5" w:rsidRDefault="00C2485C" w:rsidP="00220B83">
      <w:pPr>
        <w:pStyle w:val="Default"/>
        <w:spacing w:line="276" w:lineRule="auto"/>
        <w:jc w:val="both"/>
        <w:rPr>
          <w:rFonts w:asciiTheme="minorHAnsi" w:hAnsiTheme="minorHAnsi" w:cstheme="minorHAnsi"/>
          <w:b/>
          <w:color w:val="000000" w:themeColor="text1"/>
          <w:sz w:val="22"/>
          <w:szCs w:val="22"/>
        </w:rPr>
      </w:pPr>
      <w:r w:rsidRPr="006757F5">
        <w:rPr>
          <w:rFonts w:asciiTheme="minorHAnsi" w:hAnsiTheme="minorHAnsi" w:cstheme="minorHAnsi"/>
          <w:color w:val="000000" w:themeColor="text1"/>
          <w:sz w:val="22"/>
          <w:szCs w:val="22"/>
        </w:rPr>
        <w:t>Prof. J.Hayavadana,  Professor &amp; Head, Department of Textile Technology</w:t>
      </w:r>
      <w:r w:rsidR="00A700C5">
        <w:rPr>
          <w:rFonts w:asciiTheme="minorHAnsi" w:hAnsiTheme="minorHAnsi" w:cstheme="minorHAnsi"/>
          <w:color w:val="000000" w:themeColor="text1"/>
          <w:sz w:val="22"/>
          <w:szCs w:val="22"/>
        </w:rPr>
        <w:t>,</w:t>
      </w:r>
      <w:r w:rsidRPr="006757F5">
        <w:rPr>
          <w:rFonts w:asciiTheme="minorHAnsi" w:hAnsiTheme="minorHAnsi" w:cstheme="minorHAnsi"/>
          <w:color w:val="000000" w:themeColor="text1"/>
          <w:sz w:val="22"/>
          <w:szCs w:val="22"/>
        </w:rPr>
        <w:t xml:space="preserve"> University College of Technology, Osmania University, HYD. Sir began his session with </w:t>
      </w:r>
      <w:r w:rsidRPr="006757F5">
        <w:rPr>
          <w:rFonts w:asciiTheme="minorHAnsi" w:hAnsiTheme="minorHAnsi" w:cstheme="minorHAnsi"/>
          <w:b/>
          <w:bCs/>
          <w:color w:val="000000" w:themeColor="text1"/>
          <w:sz w:val="22"/>
          <w:szCs w:val="22"/>
          <w:shd w:val="clear" w:color="auto" w:fill="FFFFFF"/>
        </w:rPr>
        <w:t>Statistics</w:t>
      </w:r>
      <w:r w:rsidRPr="006757F5">
        <w:rPr>
          <w:rFonts w:asciiTheme="minorHAnsi" w:hAnsiTheme="minorHAnsi" w:cstheme="minorHAnsi"/>
          <w:color w:val="000000" w:themeColor="text1"/>
          <w:sz w:val="22"/>
          <w:szCs w:val="22"/>
          <w:shd w:val="clear" w:color="auto" w:fill="FFFFFF"/>
        </w:rPr>
        <w:t> </w:t>
      </w:r>
      <w:r w:rsidR="00171667" w:rsidRPr="006757F5">
        <w:rPr>
          <w:rFonts w:asciiTheme="minorHAnsi" w:hAnsiTheme="minorHAnsi" w:cstheme="minorHAnsi"/>
          <w:color w:val="000000" w:themeColor="text1"/>
          <w:sz w:val="22"/>
          <w:szCs w:val="22"/>
          <w:shd w:val="clear" w:color="auto" w:fill="FFFFFF"/>
        </w:rPr>
        <w:t xml:space="preserve">which </w:t>
      </w:r>
      <w:r w:rsidRPr="006757F5">
        <w:rPr>
          <w:rFonts w:asciiTheme="minorHAnsi" w:hAnsiTheme="minorHAnsi" w:cstheme="minorHAnsi"/>
          <w:color w:val="000000" w:themeColor="text1"/>
          <w:sz w:val="22"/>
          <w:szCs w:val="22"/>
          <w:shd w:val="clear" w:color="auto" w:fill="FFFFFF"/>
        </w:rPr>
        <w:t>is the discipline that concerns the collection, organization, analysis, inte</w:t>
      </w:r>
      <w:r w:rsidR="00B01BE5">
        <w:rPr>
          <w:rFonts w:asciiTheme="minorHAnsi" w:hAnsiTheme="minorHAnsi" w:cstheme="minorHAnsi"/>
          <w:color w:val="000000" w:themeColor="text1"/>
          <w:sz w:val="22"/>
          <w:szCs w:val="22"/>
          <w:shd w:val="clear" w:color="auto" w:fill="FFFFFF"/>
        </w:rPr>
        <w:t>rpretation, and presentation of data</w:t>
      </w:r>
      <w:r w:rsidRPr="006757F5">
        <w:rPr>
          <w:rFonts w:asciiTheme="minorHAnsi" w:hAnsiTheme="minorHAnsi" w:cstheme="minorHAnsi"/>
          <w:color w:val="000000" w:themeColor="text1"/>
          <w:sz w:val="22"/>
          <w:szCs w:val="22"/>
          <w:shd w:val="clear" w:color="auto" w:fill="FFFFFF"/>
        </w:rPr>
        <w:t>.</w:t>
      </w:r>
    </w:p>
    <w:p w14:paraId="7316BD23" w14:textId="77777777" w:rsidR="00612745" w:rsidRDefault="00C2485C" w:rsidP="00220B83">
      <w:pPr>
        <w:autoSpaceDE w:val="0"/>
        <w:autoSpaceDN w:val="0"/>
        <w:adjustRightInd w:val="0"/>
        <w:spacing w:after="0"/>
        <w:jc w:val="both"/>
        <w:rPr>
          <w:rFonts w:cstheme="minorHAnsi"/>
          <w:color w:val="000000" w:themeColor="text1"/>
          <w:shd w:val="clear" w:color="auto" w:fill="FFFFFF"/>
        </w:rPr>
      </w:pPr>
      <w:r w:rsidRPr="006757F5">
        <w:rPr>
          <w:rFonts w:cstheme="minorHAnsi"/>
          <w:color w:val="000000" w:themeColor="text1"/>
          <w:shd w:val="clear" w:color="auto" w:fill="FFFFFF"/>
        </w:rPr>
        <w:t xml:space="preserve">And he </w:t>
      </w:r>
      <w:r w:rsidRPr="006757F5">
        <w:rPr>
          <w:rFonts w:cstheme="minorHAnsi"/>
          <w:color w:val="000000" w:themeColor="text1"/>
        </w:rPr>
        <w:t>highlighted</w:t>
      </w:r>
      <w:r w:rsidRPr="006757F5">
        <w:rPr>
          <w:rFonts w:cstheme="minorHAnsi"/>
          <w:color w:val="000000" w:themeColor="text1"/>
          <w:shd w:val="clear" w:color="auto" w:fill="FFFFFF"/>
        </w:rPr>
        <w:t xml:space="preserve"> main statistical methods are used in </w:t>
      </w:r>
      <w:hyperlink r:id="rId5" w:history="1">
        <w:r w:rsidRPr="006757F5">
          <w:rPr>
            <w:rStyle w:val="Hyperlink"/>
            <w:rFonts w:cstheme="minorHAnsi"/>
            <w:color w:val="000000" w:themeColor="text1"/>
            <w:u w:val="none"/>
            <w:shd w:val="clear" w:color="auto" w:fill="FFFFFF"/>
          </w:rPr>
          <w:t>data analysis</w:t>
        </w:r>
      </w:hyperlink>
      <w:r w:rsidRPr="006757F5">
        <w:rPr>
          <w:rFonts w:cstheme="minorHAnsi"/>
          <w:color w:val="000000" w:themeColor="text1"/>
          <w:shd w:val="clear" w:color="auto" w:fill="FFFFFF"/>
        </w:rPr>
        <w:t xml:space="preserve"> like </w:t>
      </w:r>
      <w:hyperlink r:id="rId6" w:history="1">
        <w:r w:rsidRPr="006757F5">
          <w:rPr>
            <w:rStyle w:val="Hyperlink"/>
            <w:rFonts w:cstheme="minorHAnsi"/>
            <w:color w:val="000000" w:themeColor="text1"/>
            <w:u w:val="none"/>
            <w:shd w:val="clear" w:color="auto" w:fill="FFFFFF"/>
          </w:rPr>
          <w:t>descriptive statistics</w:t>
        </w:r>
      </w:hyperlink>
      <w:r w:rsidRPr="006757F5">
        <w:rPr>
          <w:rFonts w:cstheme="minorHAnsi"/>
          <w:color w:val="000000" w:themeColor="text1"/>
          <w:shd w:val="clear" w:color="auto" w:fill="FFFFFF"/>
        </w:rPr>
        <w:t>, which summarize data from a sample using the </w:t>
      </w:r>
      <w:hyperlink r:id="rId7" w:history="1">
        <w:r w:rsidRPr="006757F5">
          <w:rPr>
            <w:rStyle w:val="Hyperlink"/>
            <w:rFonts w:cstheme="minorHAnsi"/>
            <w:color w:val="000000" w:themeColor="text1"/>
            <w:u w:val="none"/>
            <w:shd w:val="clear" w:color="auto" w:fill="FFFFFF"/>
          </w:rPr>
          <w:t>mean</w:t>
        </w:r>
      </w:hyperlink>
      <w:r w:rsidRPr="006757F5">
        <w:rPr>
          <w:rFonts w:cstheme="minorHAnsi"/>
          <w:color w:val="000000" w:themeColor="text1"/>
          <w:shd w:val="clear" w:color="auto" w:fill="FFFFFF"/>
        </w:rPr>
        <w:t> or </w:t>
      </w:r>
      <w:hyperlink r:id="rId8" w:tooltip="Statistical inference" w:history="1">
        <w:r w:rsidRPr="006757F5">
          <w:rPr>
            <w:rStyle w:val="Hyperlink"/>
            <w:rFonts w:cstheme="minorHAnsi"/>
            <w:color w:val="000000" w:themeColor="text1"/>
            <w:u w:val="none"/>
            <w:shd w:val="clear" w:color="auto" w:fill="FFFFFF"/>
          </w:rPr>
          <w:t>standard deviation</w:t>
        </w:r>
      </w:hyperlink>
      <w:r w:rsidRPr="006757F5">
        <w:rPr>
          <w:rFonts w:cstheme="minorHAnsi"/>
          <w:color w:val="000000" w:themeColor="text1"/>
          <w:shd w:val="clear" w:color="auto" w:fill="FFFFFF"/>
        </w:rPr>
        <w:t>, and </w:t>
      </w:r>
      <w:hyperlink r:id="rId9" w:tooltip="Statistics (disambiguation)" w:history="1">
        <w:r w:rsidRPr="006757F5">
          <w:rPr>
            <w:rStyle w:val="Hyperlink"/>
            <w:rFonts w:cstheme="minorHAnsi"/>
            <w:color w:val="000000" w:themeColor="text1"/>
            <w:u w:val="none"/>
            <w:shd w:val="clear" w:color="auto" w:fill="FFFFFF"/>
          </w:rPr>
          <w:t>inferential statistics</w:t>
        </w:r>
      </w:hyperlink>
      <w:r w:rsidRPr="006757F5">
        <w:rPr>
          <w:rFonts w:cstheme="minorHAnsi"/>
          <w:color w:val="000000" w:themeColor="text1"/>
          <w:shd w:val="clear" w:color="auto" w:fill="FFFFFF"/>
        </w:rPr>
        <w:t>.</w:t>
      </w:r>
      <w:r w:rsidR="006757F5">
        <w:rPr>
          <w:rFonts w:cstheme="minorHAnsi"/>
          <w:color w:val="000000" w:themeColor="text1"/>
          <w:shd w:val="clear" w:color="auto" w:fill="FFFFFF"/>
        </w:rPr>
        <w:t xml:space="preserve"> He </w:t>
      </w:r>
      <w:r w:rsidRPr="006757F5">
        <w:rPr>
          <w:rFonts w:cstheme="minorHAnsi"/>
          <w:color w:val="000000" w:themeColor="text1"/>
          <w:shd w:val="clear" w:color="auto" w:fill="FFFFFF"/>
        </w:rPr>
        <w:t xml:space="preserve">  </w:t>
      </w:r>
      <w:r w:rsidR="006757F5" w:rsidRPr="006757F5">
        <w:rPr>
          <w:rFonts w:cstheme="minorHAnsi"/>
          <w:color w:val="000000" w:themeColor="text1"/>
          <w:shd w:val="clear" w:color="auto" w:fill="FFFFFF"/>
        </w:rPr>
        <w:t>explained two</w:t>
      </w:r>
      <w:r w:rsidRPr="006757F5">
        <w:rPr>
          <w:rFonts w:cstheme="minorHAnsi"/>
          <w:color w:val="000000" w:themeColor="text1"/>
          <w:shd w:val="clear" w:color="auto" w:fill="FFFFFF"/>
        </w:rPr>
        <w:t xml:space="preserve"> sets of properties of a </w:t>
      </w:r>
      <w:r w:rsidRPr="006757F5">
        <w:rPr>
          <w:rFonts w:cstheme="minorHAnsi"/>
          <w:iCs/>
          <w:color w:val="000000" w:themeColor="text1"/>
          <w:shd w:val="clear" w:color="auto" w:fill="FFFFFF"/>
        </w:rPr>
        <w:t>distribution</w:t>
      </w:r>
      <w:r w:rsidRPr="006757F5">
        <w:rPr>
          <w:rFonts w:cstheme="minorHAnsi"/>
          <w:color w:val="000000" w:themeColor="text1"/>
          <w:shd w:val="clear" w:color="auto" w:fill="FFFFFF"/>
        </w:rPr>
        <w:t> such as sample or population distributions under Descriptive statistics.</w:t>
      </w:r>
      <w:r w:rsidR="006757F5">
        <w:rPr>
          <w:rFonts w:cstheme="minorHAnsi"/>
          <w:color w:val="000000" w:themeColor="text1"/>
          <w:shd w:val="clear" w:color="auto" w:fill="FFFFFF"/>
        </w:rPr>
        <w:t xml:space="preserve"> A</w:t>
      </w:r>
      <w:r w:rsidR="006757F5" w:rsidRPr="006757F5">
        <w:rPr>
          <w:rFonts w:cstheme="minorHAnsi"/>
          <w:color w:val="000000" w:themeColor="text1"/>
          <w:shd w:val="clear" w:color="auto" w:fill="FFFFFF"/>
        </w:rPr>
        <w:t xml:space="preserve">nd also gave insightful information on various statistical tools which are plays key role in the analysis of results. </w:t>
      </w:r>
      <w:r w:rsidR="006757F5">
        <w:rPr>
          <w:rFonts w:cstheme="minorHAnsi"/>
          <w:color w:val="000000" w:themeColor="text1"/>
          <w:shd w:val="clear" w:color="auto" w:fill="FFFFFF"/>
        </w:rPr>
        <w:t>The session was ended with open question answer talk.</w:t>
      </w:r>
    </w:p>
    <w:p w14:paraId="4A62E4D8" w14:textId="77777777" w:rsidR="00220B83" w:rsidRDefault="00220B83" w:rsidP="00220B83">
      <w:pPr>
        <w:autoSpaceDE w:val="0"/>
        <w:autoSpaceDN w:val="0"/>
        <w:adjustRightInd w:val="0"/>
        <w:spacing w:after="0"/>
        <w:jc w:val="both"/>
        <w:rPr>
          <w:rFonts w:cstheme="minorHAnsi"/>
          <w:color w:val="000000" w:themeColor="text1"/>
          <w:shd w:val="clear" w:color="auto" w:fill="FFFFFF"/>
        </w:rPr>
      </w:pPr>
    </w:p>
    <w:p w14:paraId="4EF2197F" w14:textId="77777777" w:rsidR="006757F5" w:rsidRDefault="00C2485C" w:rsidP="00220B83">
      <w:pPr>
        <w:autoSpaceDE w:val="0"/>
        <w:autoSpaceDN w:val="0"/>
        <w:adjustRightInd w:val="0"/>
        <w:spacing w:after="0" w:line="240" w:lineRule="auto"/>
        <w:jc w:val="center"/>
        <w:rPr>
          <w:rFonts w:cstheme="minorHAnsi"/>
          <w:color w:val="000000" w:themeColor="text1"/>
          <w:shd w:val="clear" w:color="auto" w:fill="FFFFFF"/>
        </w:rPr>
      </w:pPr>
      <w:r>
        <w:rPr>
          <w:noProof/>
        </w:rPr>
        <w:drawing>
          <wp:inline distT="0" distB="0" distL="0" distR="0" wp14:anchorId="7C50BB36" wp14:editId="402B0459">
            <wp:extent cx="4465321"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0"/>
                    <a:stretch>
                      <a:fillRect/>
                    </a:stretch>
                  </pic:blipFill>
                  <pic:spPr>
                    <a:xfrm>
                      <a:off x="0" y="0"/>
                      <a:ext cx="4462335" cy="2375850"/>
                    </a:xfrm>
                    <a:prstGeom prst="rect">
                      <a:avLst/>
                    </a:prstGeom>
                  </pic:spPr>
                </pic:pic>
              </a:graphicData>
            </a:graphic>
          </wp:inline>
        </w:drawing>
      </w:r>
    </w:p>
    <w:p w14:paraId="38C8ED9C" w14:textId="77777777" w:rsidR="00220B83" w:rsidRDefault="00220B83" w:rsidP="00220B83">
      <w:pPr>
        <w:autoSpaceDE w:val="0"/>
        <w:autoSpaceDN w:val="0"/>
        <w:adjustRightInd w:val="0"/>
        <w:spacing w:after="0" w:line="240" w:lineRule="auto"/>
        <w:jc w:val="center"/>
        <w:rPr>
          <w:rFonts w:cstheme="minorHAnsi"/>
          <w:color w:val="000000" w:themeColor="text1"/>
          <w:shd w:val="clear" w:color="auto" w:fill="FFFFFF"/>
        </w:rPr>
      </w:pPr>
    </w:p>
    <w:p w14:paraId="0F5056A9" w14:textId="77777777" w:rsidR="00220B83" w:rsidRDefault="00220B83" w:rsidP="00220B83">
      <w:pPr>
        <w:autoSpaceDE w:val="0"/>
        <w:autoSpaceDN w:val="0"/>
        <w:adjustRightInd w:val="0"/>
        <w:spacing w:after="0" w:line="240" w:lineRule="auto"/>
        <w:jc w:val="center"/>
        <w:rPr>
          <w:rFonts w:cstheme="minorHAnsi"/>
          <w:color w:val="000000" w:themeColor="text1"/>
          <w:shd w:val="clear" w:color="auto" w:fill="FFFFFF"/>
        </w:rPr>
      </w:pPr>
    </w:p>
    <w:p w14:paraId="181954D5" w14:textId="77777777" w:rsidR="00E20271" w:rsidRDefault="00E20271" w:rsidP="006A7EF5">
      <w:pPr>
        <w:autoSpaceDE w:val="0"/>
        <w:autoSpaceDN w:val="0"/>
        <w:adjustRightInd w:val="0"/>
        <w:spacing w:after="0" w:line="240" w:lineRule="auto"/>
        <w:rPr>
          <w:rFonts w:cstheme="minorHAnsi"/>
          <w:color w:val="000000" w:themeColor="text1"/>
          <w:shd w:val="clear" w:color="auto" w:fill="FFFFFF"/>
        </w:rPr>
      </w:pPr>
    </w:p>
    <w:p w14:paraId="1ED83524" w14:textId="77777777" w:rsidR="00940449" w:rsidRDefault="00C2485C" w:rsidP="00220B83">
      <w:pPr>
        <w:autoSpaceDE w:val="0"/>
        <w:autoSpaceDN w:val="0"/>
        <w:adjustRightInd w:val="0"/>
        <w:spacing w:after="0"/>
        <w:jc w:val="both"/>
        <w:rPr>
          <w:rFonts w:cstheme="minorHAnsi"/>
        </w:rPr>
      </w:pPr>
      <w:r w:rsidRPr="006757F5">
        <w:rPr>
          <w:rFonts w:cstheme="minorHAnsi"/>
          <w:b/>
        </w:rPr>
        <w:t xml:space="preserve">Session </w:t>
      </w:r>
      <w:r>
        <w:rPr>
          <w:rFonts w:cstheme="minorHAnsi"/>
          <w:b/>
        </w:rPr>
        <w:t>II(Slot-</w:t>
      </w:r>
      <w:r w:rsidRPr="006757F5">
        <w:rPr>
          <w:rFonts w:cstheme="minorHAnsi"/>
          <w:b/>
        </w:rPr>
        <w:t xml:space="preserve">I):  </w:t>
      </w:r>
      <w:r w:rsidR="0017077F">
        <w:rPr>
          <w:rFonts w:cstheme="minorHAnsi"/>
          <w:b/>
        </w:rPr>
        <w:t xml:space="preserve">Ethics in Research: </w:t>
      </w:r>
      <w:r w:rsidR="0017077F">
        <w:rPr>
          <w:rFonts w:cstheme="minorHAnsi"/>
        </w:rPr>
        <w:t>was taken by Dr. G.Devaraju, Associate Dean of Academics, Humanities and sciences,</w:t>
      </w:r>
      <w:r>
        <w:rPr>
          <w:rFonts w:cstheme="minorHAnsi"/>
        </w:rPr>
        <w:t xml:space="preserve"> Assistant professor,</w:t>
      </w:r>
      <w:r w:rsidR="0017077F">
        <w:rPr>
          <w:rFonts w:cstheme="minorHAnsi"/>
        </w:rPr>
        <w:t xml:space="preserve"> Department of Physics,RGUKT, Basar. Sir started with an example of importance of Ethics</w:t>
      </w:r>
      <w:r>
        <w:rPr>
          <w:rFonts w:cstheme="minorHAnsi"/>
        </w:rPr>
        <w:t xml:space="preserve"> in every moment of daily life</w:t>
      </w:r>
      <w:r w:rsidR="0017077F">
        <w:rPr>
          <w:rFonts w:cstheme="minorHAnsi"/>
        </w:rPr>
        <w:t>. Then</w:t>
      </w:r>
      <w:r>
        <w:rPr>
          <w:rFonts w:cstheme="minorHAnsi"/>
        </w:rPr>
        <w:t xml:space="preserve"> he</w:t>
      </w:r>
      <w:r w:rsidR="0017077F">
        <w:rPr>
          <w:rFonts w:cstheme="minorHAnsi"/>
        </w:rPr>
        <w:t xml:space="preserve"> </w:t>
      </w:r>
      <w:r>
        <w:rPr>
          <w:rFonts w:cstheme="minorHAnsi"/>
        </w:rPr>
        <w:t>deliberated his views on ethics and morality in research and integrity towards guide, towards the institution which plays major role in workplace.</w:t>
      </w:r>
      <w:r w:rsidR="00220B83">
        <w:rPr>
          <w:rFonts w:cstheme="minorHAnsi"/>
        </w:rPr>
        <w:t xml:space="preserve"> </w:t>
      </w:r>
      <w:r>
        <w:rPr>
          <w:rFonts w:cstheme="minorHAnsi"/>
        </w:rPr>
        <w:t xml:space="preserve">He also detailed about conduct and misconduct of research followed by its consequences. The session was ended with quiz type questionnaire to the participants.   </w:t>
      </w:r>
    </w:p>
    <w:p w14:paraId="677B5DAC" w14:textId="77777777" w:rsidR="006757F5" w:rsidRDefault="006757F5" w:rsidP="006A7EF5">
      <w:pPr>
        <w:autoSpaceDE w:val="0"/>
        <w:autoSpaceDN w:val="0"/>
        <w:adjustRightInd w:val="0"/>
        <w:spacing w:after="0" w:line="240" w:lineRule="auto"/>
        <w:rPr>
          <w:rFonts w:cstheme="minorHAnsi"/>
          <w:color w:val="000000" w:themeColor="text1"/>
          <w:shd w:val="clear" w:color="auto" w:fill="FFFFFF"/>
        </w:rPr>
      </w:pPr>
    </w:p>
    <w:p w14:paraId="02C58726" w14:textId="77777777" w:rsidR="006757F5" w:rsidRPr="006757F5" w:rsidRDefault="00C2485C" w:rsidP="00220B83">
      <w:pPr>
        <w:autoSpaceDE w:val="0"/>
        <w:autoSpaceDN w:val="0"/>
        <w:adjustRightInd w:val="0"/>
        <w:spacing w:after="0" w:line="240" w:lineRule="auto"/>
        <w:jc w:val="center"/>
        <w:rPr>
          <w:rFonts w:cstheme="minorHAnsi"/>
          <w:b/>
          <w:bCs/>
          <w:color w:val="000000" w:themeColor="text1"/>
        </w:rPr>
      </w:pPr>
      <w:r>
        <w:rPr>
          <w:noProof/>
        </w:rPr>
        <w:drawing>
          <wp:inline distT="0" distB="0" distL="0" distR="0" wp14:anchorId="4D529C61" wp14:editId="75460B1A">
            <wp:extent cx="3824578" cy="2456148"/>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a:fillRect/>
                    </a:stretch>
                  </pic:blipFill>
                  <pic:spPr>
                    <a:xfrm>
                      <a:off x="0" y="0"/>
                      <a:ext cx="3824937" cy="2456379"/>
                    </a:xfrm>
                    <a:prstGeom prst="rect">
                      <a:avLst/>
                    </a:prstGeom>
                  </pic:spPr>
                </pic:pic>
              </a:graphicData>
            </a:graphic>
          </wp:inline>
        </w:drawing>
      </w:r>
    </w:p>
    <w:p w14:paraId="6EDE735A" w14:textId="77777777" w:rsidR="00612745" w:rsidRDefault="00612745" w:rsidP="006A7EF5">
      <w:pPr>
        <w:autoSpaceDE w:val="0"/>
        <w:autoSpaceDN w:val="0"/>
        <w:adjustRightInd w:val="0"/>
        <w:spacing w:after="0" w:line="240" w:lineRule="auto"/>
        <w:rPr>
          <w:rFonts w:ascii="TimesNewRoman,Bold" w:hAnsi="TimesNewRoman,Bold" w:cs="TimesNewRoman,Bold"/>
          <w:b/>
          <w:bCs/>
        </w:rPr>
      </w:pPr>
    </w:p>
    <w:p w14:paraId="66FC2687" w14:textId="77777777" w:rsidR="00C4334E" w:rsidRDefault="00C4334E" w:rsidP="006A7EF5">
      <w:pPr>
        <w:autoSpaceDE w:val="0"/>
        <w:autoSpaceDN w:val="0"/>
        <w:adjustRightInd w:val="0"/>
        <w:spacing w:after="0" w:line="240" w:lineRule="auto"/>
        <w:rPr>
          <w:rFonts w:ascii="TimesNewRoman,Bold" w:hAnsi="TimesNewRoman,Bold" w:cs="TimesNewRoman,Bold"/>
          <w:b/>
          <w:bCs/>
        </w:rPr>
      </w:pPr>
    </w:p>
    <w:p w14:paraId="725EE9EC" w14:textId="77777777" w:rsidR="00220B83" w:rsidRDefault="00220B83" w:rsidP="006A7EF5">
      <w:pPr>
        <w:autoSpaceDE w:val="0"/>
        <w:autoSpaceDN w:val="0"/>
        <w:adjustRightInd w:val="0"/>
        <w:spacing w:after="0" w:line="240" w:lineRule="auto"/>
        <w:rPr>
          <w:rFonts w:ascii="TimesNewRoman,Bold" w:hAnsi="TimesNewRoman,Bold" w:cs="TimesNewRoman,Bold"/>
          <w:b/>
          <w:bCs/>
        </w:rPr>
      </w:pPr>
    </w:p>
    <w:p w14:paraId="3E40FD9E" w14:textId="77777777" w:rsidR="00C4334E" w:rsidRDefault="00C2485C" w:rsidP="00220B83">
      <w:pPr>
        <w:autoSpaceDE w:val="0"/>
        <w:autoSpaceDN w:val="0"/>
        <w:adjustRightInd w:val="0"/>
        <w:spacing w:after="0"/>
        <w:jc w:val="both"/>
        <w:rPr>
          <w:rFonts w:cstheme="minorHAnsi"/>
        </w:rPr>
      </w:pPr>
      <w:r w:rsidRPr="006757F5">
        <w:rPr>
          <w:rFonts w:cstheme="minorHAnsi"/>
          <w:b/>
        </w:rPr>
        <w:t xml:space="preserve">Session </w:t>
      </w:r>
      <w:r>
        <w:rPr>
          <w:rFonts w:cstheme="minorHAnsi"/>
          <w:b/>
        </w:rPr>
        <w:t>II(Slot-</w:t>
      </w:r>
      <w:r w:rsidR="00EF2290">
        <w:rPr>
          <w:rFonts w:cstheme="minorHAnsi"/>
          <w:b/>
        </w:rPr>
        <w:t>I</w:t>
      </w:r>
      <w:r w:rsidRPr="006757F5">
        <w:rPr>
          <w:rFonts w:cstheme="minorHAnsi"/>
          <w:b/>
        </w:rPr>
        <w:t>I):</w:t>
      </w:r>
      <w:r w:rsidR="00EF2290">
        <w:rPr>
          <w:rFonts w:cstheme="minorHAnsi"/>
          <w:b/>
        </w:rPr>
        <w:t xml:space="preserve"> Hands on training on Probability of Statistics to Researchers was </w:t>
      </w:r>
      <w:r w:rsidR="00EF2290">
        <w:rPr>
          <w:rFonts w:cstheme="minorHAnsi"/>
        </w:rPr>
        <w:t>taken by Mrs.Srujana D, Assistant Professor, Department of Chemical engineering, RGUKT, Basar.</w:t>
      </w:r>
    </w:p>
    <w:p w14:paraId="5E4E6C0A" w14:textId="77777777" w:rsidR="00EF2290" w:rsidRDefault="00C2485C" w:rsidP="00220B83">
      <w:pPr>
        <w:autoSpaceDE w:val="0"/>
        <w:autoSpaceDN w:val="0"/>
        <w:adjustRightInd w:val="0"/>
        <w:spacing w:after="0"/>
        <w:jc w:val="both"/>
        <w:rPr>
          <w:rFonts w:cstheme="minorHAnsi"/>
        </w:rPr>
      </w:pPr>
      <w:r>
        <w:rPr>
          <w:rFonts w:cstheme="minorHAnsi"/>
        </w:rPr>
        <w:t>She started the session with the example of probability then moved on to the definition and application of it in various fields. She explained the terminology and types of events of probability with daily life examples. She demonstrated various probability distr</w:t>
      </w:r>
      <w:r w:rsidR="000B09FA">
        <w:rPr>
          <w:rFonts w:cstheme="minorHAnsi"/>
        </w:rPr>
        <w:t>ibutions followed by</w:t>
      </w:r>
      <w:r>
        <w:rPr>
          <w:rFonts w:cstheme="minorHAnsi"/>
        </w:rPr>
        <w:t xml:space="preserve"> hands on training on probability </w:t>
      </w:r>
      <w:r w:rsidR="000B09FA">
        <w:rPr>
          <w:rFonts w:cstheme="minorHAnsi"/>
        </w:rPr>
        <w:t>distribution using functions in MS-EXCEL.</w:t>
      </w:r>
    </w:p>
    <w:p w14:paraId="0193AD14" w14:textId="77777777" w:rsidR="00220B83" w:rsidRPr="00EF2290" w:rsidRDefault="00220B83" w:rsidP="00220B83">
      <w:pPr>
        <w:autoSpaceDE w:val="0"/>
        <w:autoSpaceDN w:val="0"/>
        <w:adjustRightInd w:val="0"/>
        <w:spacing w:after="0"/>
        <w:jc w:val="both"/>
        <w:rPr>
          <w:rFonts w:ascii="TimesNewRoman,Bold" w:hAnsi="TimesNewRoman,Bold" w:cs="TimesNewRoman,Bold"/>
          <w:bCs/>
        </w:rPr>
      </w:pPr>
    </w:p>
    <w:p w14:paraId="19638BE5" w14:textId="77777777" w:rsidR="007C4E3C" w:rsidRDefault="00C2485C" w:rsidP="00862C52">
      <w:pPr>
        <w:autoSpaceDE w:val="0"/>
        <w:autoSpaceDN w:val="0"/>
        <w:adjustRightInd w:val="0"/>
        <w:spacing w:after="0" w:line="240" w:lineRule="auto"/>
        <w:jc w:val="center"/>
        <w:rPr>
          <w:rFonts w:ascii="TimesNewRoman,Bold" w:hAnsi="TimesNewRoman,Bold" w:cs="TimesNewRoman,Bold"/>
          <w:b/>
          <w:bCs/>
        </w:rPr>
      </w:pPr>
      <w:r>
        <w:rPr>
          <w:noProof/>
        </w:rPr>
        <w:lastRenderedPageBreak/>
        <w:drawing>
          <wp:inline distT="0" distB="0" distL="0" distR="0" wp14:anchorId="1B24EACB" wp14:editId="72503B72">
            <wp:extent cx="4658931" cy="249671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a:fillRect/>
                    </a:stretch>
                  </pic:blipFill>
                  <pic:spPr>
                    <a:xfrm>
                      <a:off x="0" y="0"/>
                      <a:ext cx="4655817" cy="2495041"/>
                    </a:xfrm>
                    <a:prstGeom prst="rect">
                      <a:avLst/>
                    </a:prstGeom>
                  </pic:spPr>
                </pic:pic>
              </a:graphicData>
            </a:graphic>
          </wp:inline>
        </w:drawing>
      </w:r>
    </w:p>
    <w:p w14:paraId="1AFA8971" w14:textId="77777777" w:rsidR="000B09FA" w:rsidRPr="00220B83" w:rsidRDefault="00C2485C" w:rsidP="000B09FA">
      <w:pPr>
        <w:rPr>
          <w:rFonts w:cstheme="minorHAnsi"/>
          <w:b/>
          <w:sz w:val="24"/>
          <w:szCs w:val="24"/>
          <w:u w:val="single"/>
        </w:rPr>
      </w:pPr>
      <w:r w:rsidRPr="00220B83">
        <w:rPr>
          <w:rFonts w:cstheme="minorHAnsi"/>
          <w:b/>
          <w:sz w:val="24"/>
          <w:szCs w:val="24"/>
          <w:u w:val="single"/>
        </w:rPr>
        <w:t>Day 2: 25</w:t>
      </w:r>
      <w:r w:rsidRPr="00220B83">
        <w:rPr>
          <w:rFonts w:cstheme="minorHAnsi"/>
          <w:b/>
          <w:sz w:val="24"/>
          <w:szCs w:val="24"/>
          <w:u w:val="single"/>
          <w:vertAlign w:val="superscript"/>
        </w:rPr>
        <w:t>th</w:t>
      </w:r>
      <w:r w:rsidRPr="00220B83">
        <w:rPr>
          <w:rFonts w:cstheme="minorHAnsi"/>
          <w:b/>
          <w:sz w:val="24"/>
          <w:szCs w:val="24"/>
          <w:u w:val="single"/>
        </w:rPr>
        <w:t xml:space="preserve"> April, 2021</w:t>
      </w:r>
    </w:p>
    <w:p w14:paraId="18776A57" w14:textId="77777777" w:rsidR="00743BB9" w:rsidRDefault="00C2485C" w:rsidP="00220B83">
      <w:pPr>
        <w:autoSpaceDE w:val="0"/>
        <w:autoSpaceDN w:val="0"/>
        <w:adjustRightInd w:val="0"/>
        <w:spacing w:after="0"/>
        <w:jc w:val="both"/>
      </w:pPr>
      <w:r w:rsidRPr="006757F5">
        <w:rPr>
          <w:rFonts w:cstheme="minorHAnsi"/>
          <w:b/>
        </w:rPr>
        <w:t xml:space="preserve">Session </w:t>
      </w:r>
      <w:r>
        <w:rPr>
          <w:rFonts w:cstheme="minorHAnsi"/>
          <w:b/>
        </w:rPr>
        <w:t>I(Slot-I</w:t>
      </w:r>
      <w:r w:rsidRPr="006757F5">
        <w:rPr>
          <w:rFonts w:cstheme="minorHAnsi"/>
          <w:b/>
        </w:rPr>
        <w:t>)</w:t>
      </w:r>
      <w:r>
        <w:rPr>
          <w:rFonts w:cstheme="minorHAnsi"/>
          <w:b/>
        </w:rPr>
        <w:t xml:space="preserve">: Overview on Research Process </w:t>
      </w:r>
      <w:r>
        <w:rPr>
          <w:rFonts w:cstheme="minorHAnsi"/>
        </w:rPr>
        <w:t>was taken by Dr. Ajay Kumar R, Assistant P</w:t>
      </w:r>
      <w:r w:rsidR="00B01BE5">
        <w:rPr>
          <w:rFonts w:cstheme="minorHAnsi"/>
        </w:rPr>
        <w:t>rofessor, Department Of</w:t>
      </w:r>
      <w:r w:rsidR="00B01BE5" w:rsidRPr="00B01BE5">
        <w:rPr>
          <w:color w:val="000000"/>
        </w:rPr>
        <w:t xml:space="preserve"> </w:t>
      </w:r>
      <w:r w:rsidR="00B01BE5" w:rsidRPr="006A7EF5">
        <w:rPr>
          <w:color w:val="000000"/>
        </w:rPr>
        <w:t>Metallurgical and Materials Eng</w:t>
      </w:r>
      <w:r w:rsidR="00B01BE5">
        <w:t xml:space="preserve">ineering, RGUKT,Basar. He began the session with definition of research process and perspective of research in terms of UG, PG and </w:t>
      </w:r>
      <w:r w:rsidR="00D026D6">
        <w:t>Ph.D.</w:t>
      </w:r>
      <w:r w:rsidR="00B01BE5">
        <w:t xml:space="preserve"> </w:t>
      </w:r>
      <w:r w:rsidR="00EB678B">
        <w:t>students. He discussed various steps involved in Research Process. And de</w:t>
      </w:r>
      <w:r w:rsidR="00D026D6">
        <w:t xml:space="preserve">tailed how to </w:t>
      </w:r>
      <w:r w:rsidR="00D026D6" w:rsidRPr="00743BB9">
        <w:rPr>
          <w:rFonts w:cstheme="minorHAnsi"/>
        </w:rPr>
        <w:t>define a research problem, tips for literature survey and other constraints involved research process.</w:t>
      </w:r>
      <w:r w:rsidRPr="00743BB9">
        <w:rPr>
          <w:rFonts w:cstheme="minorHAnsi"/>
          <w:sz w:val="24"/>
          <w:szCs w:val="24"/>
        </w:rPr>
        <w:t xml:space="preserve"> </w:t>
      </w:r>
      <w:r w:rsidRPr="00743BB9">
        <w:rPr>
          <w:rFonts w:cstheme="minorHAnsi"/>
        </w:rPr>
        <w:t>He also highlighted the features of research proposal i.e. it shows that the proposed study has considered the available knowledge about it, viability and relevance of research is</w:t>
      </w:r>
      <w:r>
        <w:rPr>
          <w:rFonts w:cstheme="minorHAnsi"/>
        </w:rPr>
        <w:t xml:space="preserve"> </w:t>
      </w:r>
      <w:r w:rsidRPr="00743BB9">
        <w:rPr>
          <w:rFonts w:cstheme="minorHAnsi"/>
        </w:rPr>
        <w:t>justifies; strengths and limitations of the approach are stated</w:t>
      </w:r>
      <w:r>
        <w:rPr>
          <w:rFonts w:ascii="TimesNewRoman" w:hAnsi="TimesNewRoman" w:cs="TimesNewRoman"/>
          <w:sz w:val="24"/>
          <w:szCs w:val="24"/>
        </w:rPr>
        <w:t xml:space="preserve">. </w:t>
      </w:r>
      <w:r>
        <w:rPr>
          <w:rFonts w:cstheme="minorHAnsi"/>
          <w:szCs w:val="24"/>
        </w:rPr>
        <w:t xml:space="preserve">And </w:t>
      </w:r>
      <w:r w:rsidR="00D026D6">
        <w:t>Session ended with open question and answer talk.</w:t>
      </w:r>
    </w:p>
    <w:p w14:paraId="383742DE" w14:textId="77777777" w:rsidR="00220B83" w:rsidRDefault="00220B83" w:rsidP="00220B83">
      <w:pPr>
        <w:autoSpaceDE w:val="0"/>
        <w:autoSpaceDN w:val="0"/>
        <w:adjustRightInd w:val="0"/>
        <w:spacing w:after="0"/>
        <w:jc w:val="both"/>
      </w:pPr>
    </w:p>
    <w:p w14:paraId="3B0D03C5" w14:textId="77777777" w:rsidR="00743BB9" w:rsidRDefault="00C2485C" w:rsidP="00220B83">
      <w:pPr>
        <w:autoSpaceDE w:val="0"/>
        <w:autoSpaceDN w:val="0"/>
        <w:adjustRightInd w:val="0"/>
        <w:spacing w:after="0" w:line="240" w:lineRule="auto"/>
        <w:jc w:val="center"/>
      </w:pPr>
      <w:r>
        <w:rPr>
          <w:noProof/>
        </w:rPr>
        <w:drawing>
          <wp:inline distT="0" distB="0" distL="0" distR="0" wp14:anchorId="0B056C1E" wp14:editId="6A117D5C">
            <wp:extent cx="4102873" cy="2391352"/>
            <wp:effectExtent l="0" t="0" r="0" b="9525"/>
            <wp:docPr id="6" name="Picture 6" descr="C:\Users\RGUKT\Desktop\workshop\workshop images\GoToMeeting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RGUKT\Desktop\workshop\workshop images\GoToMeeting 004.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1169" cy="2396187"/>
                    </a:xfrm>
                    <a:prstGeom prst="rect">
                      <a:avLst/>
                    </a:prstGeom>
                    <a:noFill/>
                    <a:ln>
                      <a:noFill/>
                    </a:ln>
                  </pic:spPr>
                </pic:pic>
              </a:graphicData>
            </a:graphic>
          </wp:inline>
        </w:drawing>
      </w:r>
    </w:p>
    <w:p w14:paraId="7D5678E0" w14:textId="77777777" w:rsidR="00743BB9" w:rsidRDefault="00743BB9" w:rsidP="00743BB9">
      <w:pPr>
        <w:autoSpaceDE w:val="0"/>
        <w:autoSpaceDN w:val="0"/>
        <w:adjustRightInd w:val="0"/>
        <w:spacing w:after="0" w:line="240" w:lineRule="auto"/>
      </w:pPr>
    </w:p>
    <w:p w14:paraId="7968212F" w14:textId="77777777" w:rsidR="00743BB9" w:rsidRDefault="00743BB9" w:rsidP="00743BB9">
      <w:pPr>
        <w:autoSpaceDE w:val="0"/>
        <w:autoSpaceDN w:val="0"/>
        <w:adjustRightInd w:val="0"/>
        <w:spacing w:after="0" w:line="240" w:lineRule="auto"/>
      </w:pPr>
    </w:p>
    <w:p w14:paraId="2ACDF300" w14:textId="77777777" w:rsidR="00D026D6" w:rsidRDefault="00C2485C" w:rsidP="00220B83">
      <w:pPr>
        <w:autoSpaceDE w:val="0"/>
        <w:autoSpaceDN w:val="0"/>
        <w:adjustRightInd w:val="0"/>
        <w:spacing w:after="0"/>
        <w:jc w:val="both"/>
        <w:rPr>
          <w:rFonts w:cstheme="minorHAnsi"/>
          <w:szCs w:val="24"/>
        </w:rPr>
      </w:pPr>
      <w:r w:rsidRPr="006757F5">
        <w:rPr>
          <w:rFonts w:cstheme="minorHAnsi"/>
          <w:b/>
        </w:rPr>
        <w:t xml:space="preserve">Session </w:t>
      </w:r>
      <w:r>
        <w:rPr>
          <w:rFonts w:cstheme="minorHAnsi"/>
          <w:b/>
        </w:rPr>
        <w:t>I(Slot-II</w:t>
      </w:r>
      <w:r w:rsidRPr="006757F5">
        <w:rPr>
          <w:rFonts w:cstheme="minorHAnsi"/>
          <w:b/>
        </w:rPr>
        <w:t>)</w:t>
      </w:r>
      <w:r>
        <w:rPr>
          <w:rFonts w:cstheme="minorHAnsi"/>
          <w:b/>
        </w:rPr>
        <w:t xml:space="preserve">: Report Writing </w:t>
      </w:r>
      <w:r w:rsidR="00743BB9">
        <w:rPr>
          <w:rFonts w:cstheme="minorHAnsi"/>
        </w:rPr>
        <w:t xml:space="preserve">was taken by Mr. Vinay Kumar S, </w:t>
      </w:r>
      <w:r>
        <w:rPr>
          <w:rFonts w:cstheme="minorHAnsi"/>
        </w:rPr>
        <w:t>Assistant Professor, Department of Chemical engineering, RGUKT, Basar.</w:t>
      </w:r>
      <w:r w:rsidR="00743BB9">
        <w:rPr>
          <w:rFonts w:cstheme="minorHAnsi"/>
        </w:rPr>
        <w:t xml:space="preserve"> </w:t>
      </w:r>
      <w:r w:rsidR="00743BB9" w:rsidRPr="00743BB9">
        <w:rPr>
          <w:rFonts w:cstheme="minorHAnsi"/>
          <w:szCs w:val="24"/>
        </w:rPr>
        <w:t xml:space="preserve">He started his session with the meaning of research report which means a condensed form or a brief description of the research work done by the researcher. He said that research report should be concise, clear, honest, complete and accurate. He also discussed the </w:t>
      </w:r>
      <w:r w:rsidR="00743BB9" w:rsidRPr="00743BB9">
        <w:rPr>
          <w:rFonts w:cstheme="minorHAnsi"/>
          <w:szCs w:val="24"/>
        </w:rPr>
        <w:lastRenderedPageBreak/>
        <w:t>structure of research report</w:t>
      </w:r>
      <w:r w:rsidR="00743BB9">
        <w:rPr>
          <w:rFonts w:cstheme="minorHAnsi"/>
          <w:szCs w:val="24"/>
        </w:rPr>
        <w:t xml:space="preserve"> </w:t>
      </w:r>
      <w:r w:rsidR="00743BB9" w:rsidRPr="00743BB9">
        <w:rPr>
          <w:rFonts w:cstheme="minorHAnsi"/>
          <w:szCs w:val="24"/>
        </w:rPr>
        <w:t>and the format of a research report. He also explained the chapter wise writing of research thesis and the various elements of each chapter. He also pointed out the rules of typing, difficulties in writing a report and features of a good report.</w:t>
      </w:r>
    </w:p>
    <w:p w14:paraId="39F00245" w14:textId="77777777" w:rsidR="00900FE8" w:rsidRPr="00743BB9" w:rsidRDefault="00C2485C" w:rsidP="00594095">
      <w:pPr>
        <w:autoSpaceDE w:val="0"/>
        <w:autoSpaceDN w:val="0"/>
        <w:adjustRightInd w:val="0"/>
        <w:spacing w:after="0" w:line="240" w:lineRule="auto"/>
        <w:jc w:val="center"/>
        <w:rPr>
          <w:rFonts w:cstheme="minorHAnsi"/>
          <w:sz w:val="20"/>
        </w:rPr>
      </w:pPr>
      <w:r>
        <w:rPr>
          <w:rFonts w:cstheme="minorHAnsi"/>
          <w:noProof/>
          <w:sz w:val="20"/>
        </w:rPr>
        <w:drawing>
          <wp:inline distT="0" distB="0" distL="0" distR="0" wp14:anchorId="3C0310AF" wp14:editId="5CA3D061">
            <wp:extent cx="4031311" cy="2631882"/>
            <wp:effectExtent l="0" t="0" r="7620" b="0"/>
            <wp:docPr id="7" name="Picture 7" descr="C:\Users\RGUKT\Desktop\workshop\workshop images\GoToMeeting 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RGUKT\Desktop\workshop\workshop images\GoToMeeting 007.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034629" cy="2634048"/>
                    </a:xfrm>
                    <a:prstGeom prst="rect">
                      <a:avLst/>
                    </a:prstGeom>
                    <a:noFill/>
                    <a:ln>
                      <a:noFill/>
                    </a:ln>
                  </pic:spPr>
                </pic:pic>
              </a:graphicData>
            </a:graphic>
          </wp:inline>
        </w:drawing>
      </w:r>
    </w:p>
    <w:p w14:paraId="4793DE8B" w14:textId="77777777" w:rsidR="00D026D6" w:rsidRDefault="00D026D6" w:rsidP="00B01BE5">
      <w:pPr>
        <w:rPr>
          <w:rFonts w:cstheme="minorHAnsi"/>
          <w:sz w:val="20"/>
        </w:rPr>
      </w:pPr>
    </w:p>
    <w:p w14:paraId="0ECD4D4C" w14:textId="77777777" w:rsidR="00743BB9" w:rsidRDefault="00743BB9" w:rsidP="00B01BE5">
      <w:pPr>
        <w:rPr>
          <w:rFonts w:cstheme="minorHAnsi"/>
          <w:sz w:val="20"/>
        </w:rPr>
      </w:pPr>
    </w:p>
    <w:p w14:paraId="751B0511" w14:textId="77777777" w:rsidR="00543585" w:rsidRPr="00543585" w:rsidRDefault="00C2485C" w:rsidP="00220B83">
      <w:pPr>
        <w:jc w:val="both"/>
        <w:rPr>
          <w:rFonts w:cstheme="minorHAnsi"/>
        </w:rPr>
      </w:pPr>
      <w:r w:rsidRPr="006757F5">
        <w:rPr>
          <w:rFonts w:cstheme="minorHAnsi"/>
          <w:b/>
        </w:rPr>
        <w:t>Session</w:t>
      </w:r>
      <w:r>
        <w:rPr>
          <w:rFonts w:cstheme="minorHAnsi"/>
          <w:b/>
        </w:rPr>
        <w:t xml:space="preserve"> II(Slot-I): Research Methodology and data Analytics: Digital Twin </w:t>
      </w:r>
      <w:r>
        <w:rPr>
          <w:rFonts w:cstheme="minorHAnsi"/>
        </w:rPr>
        <w:t>was taken by Mr.A.RaviKiran, senior Process Engineer, Grace Davision Chemicals  India Pvt,Ltd, Chennai. Sir began his session with Introduction to Data Analytics tools and various elements involved with it. Then he elaborated Digital Twin and its importance in various sectors like, Engineering, Operations and information Technologies. He gave compl</w:t>
      </w:r>
      <w:r w:rsidR="00A2063C">
        <w:rPr>
          <w:rFonts w:cstheme="minorHAnsi"/>
        </w:rPr>
        <w:t xml:space="preserve">ete insight of various software like Rprogramming, matlab, aspen and chemcad etc. He explored application of Digital twin in steel manufacturing process. He interacted with the students by sharing the opportunities of data Analysts in various fields. He ended the session with </w:t>
      </w:r>
      <w:r w:rsidR="00A70E42">
        <w:rPr>
          <w:rFonts w:cstheme="minorHAnsi"/>
        </w:rPr>
        <w:t>clarifying the queries of the participants.</w:t>
      </w:r>
    </w:p>
    <w:p w14:paraId="289E60AD" w14:textId="77777777" w:rsidR="000B09FA" w:rsidRPr="000B09FA" w:rsidRDefault="00C2485C" w:rsidP="00220B83">
      <w:pPr>
        <w:jc w:val="center"/>
        <w:rPr>
          <w:rFonts w:cstheme="minorHAnsi"/>
          <w:sz w:val="24"/>
          <w:szCs w:val="24"/>
          <w:u w:val="single"/>
        </w:rPr>
      </w:pPr>
      <w:r>
        <w:rPr>
          <w:rFonts w:cstheme="minorHAnsi"/>
          <w:noProof/>
          <w:sz w:val="24"/>
          <w:szCs w:val="24"/>
          <w:u w:val="single"/>
        </w:rPr>
        <w:lastRenderedPageBreak/>
        <w:drawing>
          <wp:inline distT="0" distB="0" distL="0" distR="0" wp14:anchorId="137E0C08" wp14:editId="65A04CDF">
            <wp:extent cx="4627659" cy="3241589"/>
            <wp:effectExtent l="0" t="0" r="1905" b="0"/>
            <wp:docPr id="1" name="Picture 1" descr="C:\Users\RGUKT\Desktop\workshop\workshop images\GoToMeeting 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RGUKT\Desktop\workshop\workshop images\GoToMeeting 01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8193" cy="3241963"/>
                    </a:xfrm>
                    <a:prstGeom prst="rect">
                      <a:avLst/>
                    </a:prstGeom>
                    <a:noFill/>
                    <a:ln>
                      <a:noFill/>
                    </a:ln>
                  </pic:spPr>
                </pic:pic>
              </a:graphicData>
            </a:graphic>
          </wp:inline>
        </w:drawing>
      </w:r>
    </w:p>
    <w:p w14:paraId="5EEF9E4B" w14:textId="77777777" w:rsidR="0017077F" w:rsidRDefault="00C2485C" w:rsidP="00220B83">
      <w:pPr>
        <w:autoSpaceDE w:val="0"/>
        <w:autoSpaceDN w:val="0"/>
        <w:adjustRightInd w:val="0"/>
        <w:spacing w:after="0"/>
        <w:jc w:val="both"/>
        <w:rPr>
          <w:rFonts w:cstheme="minorHAnsi"/>
        </w:rPr>
      </w:pPr>
      <w:r w:rsidRPr="006757F5">
        <w:rPr>
          <w:rFonts w:cstheme="minorHAnsi"/>
          <w:b/>
        </w:rPr>
        <w:t>Session</w:t>
      </w:r>
      <w:r>
        <w:rPr>
          <w:rFonts w:cstheme="minorHAnsi"/>
          <w:b/>
        </w:rPr>
        <w:t xml:space="preserve"> II (Slot-II): Statistical Techniques, Heuristic Approach, Correlation and Regression </w:t>
      </w:r>
      <w:r>
        <w:rPr>
          <w:rFonts w:cstheme="minorHAnsi"/>
        </w:rPr>
        <w:t xml:space="preserve">was taken by Mrs.Haritha Banothu, Assistant Professor, Department of Chemical engineering, RGUKT, Basar. She </w:t>
      </w:r>
      <w:r w:rsidR="00CA4611">
        <w:rPr>
          <w:rFonts w:cstheme="minorHAnsi"/>
        </w:rPr>
        <w:t xml:space="preserve">began her </w:t>
      </w:r>
      <w:r>
        <w:rPr>
          <w:rFonts w:cstheme="minorHAnsi"/>
        </w:rPr>
        <w:t xml:space="preserve">session with various statistical Techniques involved and their applications. </w:t>
      </w:r>
      <w:r w:rsidR="00CA4611">
        <w:rPr>
          <w:rFonts w:cstheme="minorHAnsi"/>
        </w:rPr>
        <w:t>She explained very adequately about Heuristic Approach Technique by using a case study example. She briefed correlation, types of Correlation and variables involved in it by solving numericals in EXCEL. She also explained Regression analysis and the difference between Correlation and Regression by analyzing the existed data. The session was ended with the comparing the answers between the speaker and Participants.</w:t>
      </w:r>
    </w:p>
    <w:p w14:paraId="29988E18" w14:textId="77777777" w:rsidR="00CA4611" w:rsidRDefault="00C2485C" w:rsidP="00220B83">
      <w:pPr>
        <w:autoSpaceDE w:val="0"/>
        <w:autoSpaceDN w:val="0"/>
        <w:adjustRightInd w:val="0"/>
        <w:spacing w:after="0" w:line="240" w:lineRule="auto"/>
        <w:jc w:val="center"/>
        <w:rPr>
          <w:rFonts w:cstheme="minorHAnsi"/>
        </w:rPr>
      </w:pPr>
      <w:r>
        <w:rPr>
          <w:noProof/>
        </w:rPr>
        <w:drawing>
          <wp:inline distT="0" distB="0" distL="0" distR="0" wp14:anchorId="51B1E92B" wp14:editId="314AEE83">
            <wp:extent cx="4332681" cy="29181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a:fillRect/>
                    </a:stretch>
                  </pic:blipFill>
                  <pic:spPr>
                    <a:xfrm>
                      <a:off x="0" y="0"/>
                      <a:ext cx="4340436" cy="2923351"/>
                    </a:xfrm>
                    <a:prstGeom prst="rect">
                      <a:avLst/>
                    </a:prstGeom>
                  </pic:spPr>
                </pic:pic>
              </a:graphicData>
            </a:graphic>
          </wp:inline>
        </w:drawing>
      </w:r>
    </w:p>
    <w:p w14:paraId="5C90094E" w14:textId="77777777" w:rsidR="00DF1547" w:rsidRDefault="00DF1547" w:rsidP="006A7EF5">
      <w:pPr>
        <w:autoSpaceDE w:val="0"/>
        <w:autoSpaceDN w:val="0"/>
        <w:adjustRightInd w:val="0"/>
        <w:spacing w:after="0" w:line="240" w:lineRule="auto"/>
        <w:rPr>
          <w:rFonts w:cstheme="minorHAnsi"/>
        </w:rPr>
      </w:pPr>
    </w:p>
    <w:p w14:paraId="1CC1E655" w14:textId="77777777" w:rsidR="00A70E42" w:rsidRDefault="00A70E42" w:rsidP="006A7EF5">
      <w:pPr>
        <w:autoSpaceDE w:val="0"/>
        <w:autoSpaceDN w:val="0"/>
        <w:adjustRightInd w:val="0"/>
        <w:spacing w:after="0" w:line="240" w:lineRule="auto"/>
        <w:rPr>
          <w:rFonts w:cstheme="minorHAnsi"/>
        </w:rPr>
      </w:pPr>
    </w:p>
    <w:p w14:paraId="55ADFB0F" w14:textId="77777777" w:rsidR="00F91D12" w:rsidRPr="00220B83" w:rsidRDefault="00C2485C" w:rsidP="00F91D12">
      <w:pPr>
        <w:rPr>
          <w:rFonts w:cstheme="minorHAnsi"/>
          <w:b/>
          <w:sz w:val="24"/>
          <w:szCs w:val="24"/>
          <w:u w:val="single"/>
        </w:rPr>
      </w:pPr>
      <w:r w:rsidRPr="00220B83">
        <w:rPr>
          <w:rFonts w:cstheme="minorHAnsi"/>
          <w:b/>
          <w:sz w:val="24"/>
          <w:szCs w:val="24"/>
          <w:u w:val="single"/>
        </w:rPr>
        <w:lastRenderedPageBreak/>
        <w:t>Day 3: 26</w:t>
      </w:r>
      <w:r w:rsidRPr="00220B83">
        <w:rPr>
          <w:rFonts w:cstheme="minorHAnsi"/>
          <w:b/>
          <w:sz w:val="24"/>
          <w:szCs w:val="24"/>
          <w:u w:val="single"/>
          <w:vertAlign w:val="superscript"/>
        </w:rPr>
        <w:t>th</w:t>
      </w:r>
      <w:r w:rsidRPr="00220B83">
        <w:rPr>
          <w:rFonts w:cstheme="minorHAnsi"/>
          <w:b/>
          <w:sz w:val="24"/>
          <w:szCs w:val="24"/>
          <w:u w:val="single"/>
        </w:rPr>
        <w:t xml:space="preserve"> April, 2021</w:t>
      </w:r>
    </w:p>
    <w:p w14:paraId="0E85406D" w14:textId="77777777" w:rsidR="00FB5307" w:rsidRPr="00FB5307" w:rsidRDefault="00C2485C" w:rsidP="00220B83">
      <w:pPr>
        <w:jc w:val="both"/>
        <w:rPr>
          <w:rFonts w:cstheme="minorHAnsi"/>
          <w:sz w:val="20"/>
        </w:rPr>
      </w:pPr>
      <w:r w:rsidRPr="006757F5">
        <w:rPr>
          <w:rFonts w:cstheme="minorHAnsi"/>
          <w:b/>
        </w:rPr>
        <w:t>Session</w:t>
      </w:r>
      <w:r>
        <w:rPr>
          <w:rFonts w:cstheme="minorHAnsi"/>
          <w:b/>
        </w:rPr>
        <w:t xml:space="preserve"> I(Slot-I&amp;II</w:t>
      </w:r>
      <w:r w:rsidRPr="00F91D12">
        <w:rPr>
          <w:rFonts w:cstheme="minorHAnsi"/>
          <w:b/>
        </w:rPr>
        <w:t>):</w:t>
      </w:r>
      <w:r w:rsidRPr="00F91D12">
        <w:rPr>
          <w:rFonts w:cstheme="minorHAnsi"/>
          <w:color w:val="000000"/>
          <w:sz w:val="18"/>
          <w:szCs w:val="18"/>
        </w:rPr>
        <w:t xml:space="preserve"> </w:t>
      </w:r>
      <w:r w:rsidRPr="00F91D12">
        <w:rPr>
          <w:rFonts w:cstheme="minorHAnsi"/>
          <w:b/>
          <w:color w:val="000000"/>
          <w:szCs w:val="18"/>
        </w:rPr>
        <w:t>Research Design</w:t>
      </w:r>
      <w:r>
        <w:rPr>
          <w:rFonts w:cstheme="minorHAnsi"/>
          <w:b/>
          <w:color w:val="000000"/>
          <w:szCs w:val="18"/>
        </w:rPr>
        <w:t>,</w:t>
      </w:r>
      <w:r w:rsidRPr="00F91D12">
        <w:rPr>
          <w:rFonts w:cstheme="minorHAnsi"/>
          <w:b/>
          <w:color w:val="000000"/>
          <w:szCs w:val="18"/>
        </w:rPr>
        <w:t xml:space="preserve"> Hypothesis formulation</w:t>
      </w:r>
      <w:r>
        <w:rPr>
          <w:rFonts w:cstheme="minorHAnsi"/>
          <w:color w:val="000000"/>
          <w:szCs w:val="18"/>
        </w:rPr>
        <w:t xml:space="preserve">, </w:t>
      </w:r>
      <w:r w:rsidRPr="00F91D12">
        <w:rPr>
          <w:rFonts w:cstheme="minorHAnsi"/>
          <w:b/>
          <w:color w:val="000000"/>
          <w:szCs w:val="18"/>
        </w:rPr>
        <w:t xml:space="preserve">T-test, ANOVA analysis, Regression Analysis </w:t>
      </w:r>
      <w:r>
        <w:rPr>
          <w:rFonts w:cstheme="minorHAnsi"/>
          <w:color w:val="000000"/>
          <w:szCs w:val="18"/>
        </w:rPr>
        <w:t xml:space="preserve">was taken by Prof.Shashank Bansal, </w:t>
      </w:r>
      <w:r w:rsidR="00551E22">
        <w:rPr>
          <w:rFonts w:cstheme="minorHAnsi"/>
        </w:rPr>
        <w:t>Assistant Professor, Department of Management Studies, ISM</w:t>
      </w:r>
      <w:r w:rsidR="00220B83">
        <w:rPr>
          <w:rFonts w:cstheme="minorHAnsi"/>
        </w:rPr>
        <w:t>,</w:t>
      </w:r>
      <w:r w:rsidR="00551E22">
        <w:rPr>
          <w:rFonts w:cstheme="minorHAnsi"/>
        </w:rPr>
        <w:t xml:space="preserve"> Dhanbad. </w:t>
      </w:r>
      <w:r>
        <w:t xml:space="preserve">The entire session was filled with simple and beautiful examples which were easily understandable by the participants. He began with the meaning of hypothesis which means an intelligent guess or prediction that gives a direction to the researcher to answer his research question. She also talked about the contribution of hypothesis in the research study i.e. it gives clarity to the research problem, describes explains and predicts the expected results or outcomes, indicates the types of research, describe research design, identifies the population of the study, facilitates data collection, data analysis and data interpretation. He also explained types of hypothesis – Alternative hypothesis, null hypothesis. </w:t>
      </w:r>
      <w:r>
        <w:rPr>
          <w:rFonts w:cstheme="minorHAnsi"/>
          <w:szCs w:val="24"/>
        </w:rPr>
        <w:t>H</w:t>
      </w:r>
      <w:r w:rsidRPr="00FB5307">
        <w:rPr>
          <w:rFonts w:cstheme="minorHAnsi"/>
          <w:szCs w:val="24"/>
        </w:rPr>
        <w:t>e highlighted t</w:t>
      </w:r>
      <w:r>
        <w:rPr>
          <w:rFonts w:cstheme="minorHAnsi"/>
          <w:szCs w:val="24"/>
        </w:rPr>
        <w:t>-</w:t>
      </w:r>
      <w:r w:rsidRPr="00FB5307">
        <w:rPr>
          <w:rFonts w:cstheme="minorHAnsi"/>
          <w:szCs w:val="24"/>
        </w:rPr>
        <w:t>test,</w:t>
      </w:r>
      <w:r>
        <w:rPr>
          <w:rFonts w:cstheme="minorHAnsi"/>
          <w:szCs w:val="24"/>
        </w:rPr>
        <w:t xml:space="preserve"> </w:t>
      </w:r>
      <w:r w:rsidRPr="00FB5307">
        <w:rPr>
          <w:rFonts w:cstheme="minorHAnsi"/>
          <w:szCs w:val="24"/>
        </w:rPr>
        <w:t>z-test</w:t>
      </w:r>
      <w:r>
        <w:rPr>
          <w:rFonts w:cstheme="minorHAnsi"/>
          <w:szCs w:val="24"/>
        </w:rPr>
        <w:t xml:space="preserve">, </w:t>
      </w:r>
      <w:r w:rsidRPr="00FB5307">
        <w:rPr>
          <w:rFonts w:cstheme="minorHAnsi"/>
          <w:szCs w:val="24"/>
        </w:rPr>
        <w:t>ANOVA, one way ANOVA, two way</w:t>
      </w:r>
      <w:r>
        <w:rPr>
          <w:rFonts w:cstheme="minorHAnsi"/>
          <w:szCs w:val="24"/>
        </w:rPr>
        <w:t xml:space="preserve"> </w:t>
      </w:r>
      <w:r w:rsidRPr="00FB5307">
        <w:rPr>
          <w:rFonts w:cstheme="minorHAnsi"/>
          <w:szCs w:val="24"/>
        </w:rPr>
        <w:t>ANOVA</w:t>
      </w:r>
      <w:r>
        <w:rPr>
          <w:rFonts w:cstheme="minorHAnsi"/>
          <w:szCs w:val="24"/>
        </w:rPr>
        <w:t xml:space="preserve">. He ended session with </w:t>
      </w:r>
      <w:r w:rsidR="006C1B37">
        <w:rPr>
          <w:rFonts w:cstheme="minorHAnsi"/>
          <w:szCs w:val="24"/>
        </w:rPr>
        <w:t>clarifying the doubts from participants.</w:t>
      </w:r>
    </w:p>
    <w:p w14:paraId="29053E23" w14:textId="77777777" w:rsidR="00FB5307" w:rsidRPr="00F91D12" w:rsidRDefault="00C2485C" w:rsidP="00220B83">
      <w:pPr>
        <w:jc w:val="center"/>
        <w:rPr>
          <w:rFonts w:cstheme="minorHAnsi"/>
          <w:sz w:val="24"/>
          <w:szCs w:val="24"/>
          <w:u w:val="single"/>
        </w:rPr>
      </w:pPr>
      <w:r>
        <w:rPr>
          <w:noProof/>
        </w:rPr>
        <w:drawing>
          <wp:inline distT="0" distB="0" distL="0" distR="0" wp14:anchorId="22ACF3E7" wp14:editId="6015B65D">
            <wp:extent cx="4556097" cy="255003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7"/>
                    <a:stretch>
                      <a:fillRect/>
                    </a:stretch>
                  </pic:blipFill>
                  <pic:spPr>
                    <a:xfrm>
                      <a:off x="0" y="0"/>
                      <a:ext cx="4553785" cy="2548743"/>
                    </a:xfrm>
                    <a:prstGeom prst="rect">
                      <a:avLst/>
                    </a:prstGeom>
                  </pic:spPr>
                </pic:pic>
              </a:graphicData>
            </a:graphic>
          </wp:inline>
        </w:drawing>
      </w:r>
    </w:p>
    <w:p w14:paraId="492D8275" w14:textId="77777777" w:rsidR="00F91D12" w:rsidRPr="00FB5307" w:rsidRDefault="00F91D12" w:rsidP="00525DA7">
      <w:pPr>
        <w:autoSpaceDE w:val="0"/>
        <w:autoSpaceDN w:val="0"/>
        <w:adjustRightInd w:val="0"/>
        <w:spacing w:after="0" w:line="240" w:lineRule="auto"/>
        <w:rPr>
          <w:rFonts w:ascii="TimesNewRoman" w:hAnsi="TimesNewRoman" w:cs="TimesNewRoman"/>
          <w:sz w:val="24"/>
          <w:szCs w:val="24"/>
        </w:rPr>
      </w:pPr>
    </w:p>
    <w:p w14:paraId="71F28FC1" w14:textId="77777777" w:rsidR="006C1B37" w:rsidRDefault="00C2485C" w:rsidP="00220B83">
      <w:pPr>
        <w:pStyle w:val="Default"/>
        <w:spacing w:line="276" w:lineRule="auto"/>
        <w:jc w:val="both"/>
        <w:rPr>
          <w:rFonts w:asciiTheme="minorHAnsi" w:hAnsiTheme="minorHAnsi" w:cstheme="minorHAnsi"/>
          <w:sz w:val="22"/>
          <w:szCs w:val="22"/>
        </w:rPr>
      </w:pPr>
      <w:r w:rsidRPr="00220B83">
        <w:rPr>
          <w:rFonts w:asciiTheme="minorHAnsi" w:hAnsiTheme="minorHAnsi" w:cstheme="minorHAnsi"/>
          <w:b/>
          <w:sz w:val="22"/>
          <w:szCs w:val="22"/>
        </w:rPr>
        <w:t>Session II(Slot-I):</w:t>
      </w:r>
      <w:r w:rsidRPr="00220B83">
        <w:rPr>
          <w:rFonts w:cstheme="minorHAnsi"/>
          <w:b/>
          <w:sz w:val="22"/>
          <w:szCs w:val="22"/>
        </w:rPr>
        <w:t xml:space="preserve"> </w:t>
      </w:r>
      <w:r w:rsidRPr="00220B83">
        <w:rPr>
          <w:rFonts w:asciiTheme="minorHAnsi" w:hAnsiTheme="minorHAnsi" w:cstheme="minorHAnsi"/>
          <w:b/>
          <w:sz w:val="22"/>
          <w:szCs w:val="22"/>
        </w:rPr>
        <w:t xml:space="preserve">Hands on experience on ANOVA ( one-way and two way ANOVA </w:t>
      </w:r>
      <w:r w:rsidRPr="00220B83">
        <w:rPr>
          <w:rFonts w:asciiTheme="minorHAnsi" w:hAnsiTheme="minorHAnsi" w:cstheme="minorHAnsi"/>
          <w:b/>
          <w:bCs/>
          <w:sz w:val="22"/>
          <w:szCs w:val="22"/>
        </w:rPr>
        <w:t xml:space="preserve">) </w:t>
      </w:r>
      <w:r w:rsidRPr="00220B83">
        <w:rPr>
          <w:rFonts w:asciiTheme="minorHAnsi" w:hAnsiTheme="minorHAnsi" w:cstheme="minorHAnsi"/>
          <w:bCs/>
          <w:sz w:val="22"/>
          <w:szCs w:val="22"/>
        </w:rPr>
        <w:t xml:space="preserve">was taken by Mr. Srikanth K </w:t>
      </w:r>
      <w:r w:rsidRPr="00220B83">
        <w:rPr>
          <w:rFonts w:asciiTheme="minorHAnsi" w:hAnsiTheme="minorHAnsi" w:cstheme="minorHAnsi"/>
          <w:sz w:val="22"/>
          <w:szCs w:val="22"/>
        </w:rPr>
        <w:t xml:space="preserve">Assistant Professor, Department of Chemical engineering, RGUKT, Basar. Session-II </w:t>
      </w:r>
      <w:r w:rsidR="004C2A41" w:rsidRPr="00220B83">
        <w:rPr>
          <w:rFonts w:asciiTheme="minorHAnsi" w:hAnsiTheme="minorHAnsi" w:cstheme="minorHAnsi"/>
          <w:sz w:val="22"/>
          <w:szCs w:val="22"/>
        </w:rPr>
        <w:t>was continuation</w:t>
      </w:r>
      <w:r w:rsidRPr="00220B83">
        <w:rPr>
          <w:rFonts w:asciiTheme="minorHAnsi" w:hAnsiTheme="minorHAnsi" w:cstheme="minorHAnsi"/>
          <w:sz w:val="22"/>
          <w:szCs w:val="22"/>
        </w:rPr>
        <w:t xml:space="preserve"> of session-I. Sir started his session </w:t>
      </w:r>
      <w:r w:rsidR="004C2A41" w:rsidRPr="00220B83">
        <w:rPr>
          <w:rFonts w:asciiTheme="minorHAnsi" w:hAnsiTheme="minorHAnsi" w:cstheme="minorHAnsi"/>
          <w:sz w:val="22"/>
          <w:szCs w:val="22"/>
        </w:rPr>
        <w:t>with explaining the importance</w:t>
      </w:r>
      <w:r w:rsidR="00092EFC" w:rsidRPr="00220B83">
        <w:rPr>
          <w:rFonts w:asciiTheme="minorHAnsi" w:hAnsiTheme="minorHAnsi" w:cstheme="minorHAnsi"/>
          <w:sz w:val="22"/>
          <w:szCs w:val="22"/>
        </w:rPr>
        <w:t xml:space="preserve"> of ANOVA analysis in data anal</w:t>
      </w:r>
      <w:r w:rsidR="004C2A41" w:rsidRPr="00220B83">
        <w:rPr>
          <w:rFonts w:asciiTheme="minorHAnsi" w:hAnsiTheme="minorHAnsi" w:cstheme="minorHAnsi"/>
          <w:sz w:val="22"/>
          <w:szCs w:val="22"/>
        </w:rPr>
        <w:t xml:space="preserve">ysis. He explored various examples on ANOVA and </w:t>
      </w:r>
      <w:r w:rsidR="00F815D1" w:rsidRPr="00220B83">
        <w:rPr>
          <w:rFonts w:asciiTheme="minorHAnsi" w:hAnsiTheme="minorHAnsi" w:cstheme="minorHAnsi"/>
          <w:sz w:val="22"/>
          <w:szCs w:val="22"/>
        </w:rPr>
        <w:t>techniques involving</w:t>
      </w:r>
      <w:r w:rsidR="00092EFC" w:rsidRPr="00220B83">
        <w:rPr>
          <w:rFonts w:asciiTheme="minorHAnsi" w:hAnsiTheme="minorHAnsi" w:cstheme="minorHAnsi"/>
          <w:sz w:val="22"/>
          <w:szCs w:val="22"/>
        </w:rPr>
        <w:t xml:space="preserve"> to select level of significance. He also demonstrated on analysing the data using ANOVA by hand calculations and using MS- EXCEL function as well. </w:t>
      </w:r>
      <w:r w:rsidR="006348D1" w:rsidRPr="00220B83">
        <w:rPr>
          <w:rFonts w:asciiTheme="minorHAnsi" w:hAnsiTheme="minorHAnsi" w:cstheme="minorHAnsi"/>
          <w:sz w:val="22"/>
          <w:szCs w:val="22"/>
        </w:rPr>
        <w:t>Students were actively participated in calculation part of the solution. The session ended with complete two way interaction between the speaker and the participants.</w:t>
      </w:r>
    </w:p>
    <w:p w14:paraId="0181C35F" w14:textId="77777777" w:rsidR="00220B83" w:rsidRPr="00220B83" w:rsidRDefault="00220B83" w:rsidP="00220B83">
      <w:pPr>
        <w:pStyle w:val="Default"/>
        <w:spacing w:line="276" w:lineRule="auto"/>
        <w:jc w:val="both"/>
        <w:rPr>
          <w:rFonts w:asciiTheme="minorHAnsi" w:hAnsiTheme="minorHAnsi" w:cstheme="minorHAnsi"/>
          <w:sz w:val="22"/>
          <w:szCs w:val="22"/>
        </w:rPr>
      </w:pPr>
    </w:p>
    <w:p w14:paraId="6A30C87C" w14:textId="77777777" w:rsidR="006348D1" w:rsidRPr="006C1B37" w:rsidRDefault="00C2485C" w:rsidP="00220B83">
      <w:pPr>
        <w:pStyle w:val="Default"/>
        <w:jc w:val="center"/>
        <w:rPr>
          <w:rFonts w:asciiTheme="minorHAnsi" w:hAnsiTheme="minorHAnsi" w:cstheme="minorHAnsi"/>
          <w:sz w:val="22"/>
          <w:szCs w:val="18"/>
        </w:rPr>
      </w:pPr>
      <w:r>
        <w:rPr>
          <w:noProof/>
        </w:rPr>
        <w:lastRenderedPageBreak/>
        <w:drawing>
          <wp:inline distT="0" distB="0" distL="0" distR="0" wp14:anchorId="3C01F8A2" wp14:editId="32AC3971">
            <wp:extent cx="4834393" cy="33913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a:fillRect/>
                    </a:stretch>
                  </pic:blipFill>
                  <pic:spPr>
                    <a:xfrm>
                      <a:off x="0" y="0"/>
                      <a:ext cx="4831481" cy="3389263"/>
                    </a:xfrm>
                    <a:prstGeom prst="rect">
                      <a:avLst/>
                    </a:prstGeom>
                  </pic:spPr>
                </pic:pic>
              </a:graphicData>
            </a:graphic>
          </wp:inline>
        </w:drawing>
      </w:r>
    </w:p>
    <w:p w14:paraId="6C8826FF" w14:textId="77777777" w:rsidR="00A70E42" w:rsidRDefault="00A70E42" w:rsidP="006A7EF5">
      <w:pPr>
        <w:autoSpaceDE w:val="0"/>
        <w:autoSpaceDN w:val="0"/>
        <w:adjustRightInd w:val="0"/>
        <w:spacing w:after="0" w:line="240" w:lineRule="auto"/>
        <w:rPr>
          <w:rFonts w:cstheme="minorHAnsi"/>
        </w:rPr>
      </w:pPr>
    </w:p>
    <w:p w14:paraId="3E4CE3CC" w14:textId="77777777" w:rsidR="00A70E42" w:rsidRDefault="00A70E42" w:rsidP="006A7EF5">
      <w:pPr>
        <w:autoSpaceDE w:val="0"/>
        <w:autoSpaceDN w:val="0"/>
        <w:adjustRightInd w:val="0"/>
        <w:spacing w:after="0" w:line="240" w:lineRule="auto"/>
        <w:rPr>
          <w:rFonts w:cstheme="minorHAnsi"/>
        </w:rPr>
      </w:pPr>
    </w:p>
    <w:p w14:paraId="26CBD6F6" w14:textId="77777777" w:rsidR="00126E7D" w:rsidRDefault="00C2485C" w:rsidP="00220B83">
      <w:r w:rsidRPr="00220B83">
        <w:rPr>
          <w:b/>
        </w:rPr>
        <w:t>Session II(Slot-II):</w:t>
      </w:r>
      <w:r w:rsidRPr="00220B83">
        <w:t xml:space="preserve"> </w:t>
      </w:r>
      <w:r w:rsidRPr="00220B83">
        <w:rPr>
          <w:b/>
        </w:rPr>
        <w:t xml:space="preserve">Research Design:Factorial Experimental Design,Replication and Randomization, Blocking </w:t>
      </w:r>
      <w:r w:rsidRPr="00220B83">
        <w:rPr>
          <w:bCs/>
        </w:rPr>
        <w:t xml:space="preserve">was taken by Mr. Haribabu P, </w:t>
      </w:r>
      <w:r w:rsidRPr="00220B83">
        <w:t>Assistant Professor, Head of the Department of Chemical engineering, RGUKT, Basar. He began the session with the term Research design and purpose of research design by considering a simple example. He also briefed the history involving with the design and types of research designs</w:t>
      </w:r>
      <w:r w:rsidR="00AC78BE" w:rsidRPr="00220B83">
        <w:t xml:space="preserve">. Then he focused on Experimental design including types, basic </w:t>
      </w:r>
      <w:r w:rsidR="00771CEF" w:rsidRPr="00220B83">
        <w:t>principles (replication, randomization)</w:t>
      </w:r>
      <w:r w:rsidR="00AC78BE" w:rsidRPr="00220B83">
        <w:t xml:space="preserve"> involving with it, merits and </w:t>
      </w:r>
      <w:r w:rsidR="00771CEF" w:rsidRPr="00220B83">
        <w:t>demerits. H</w:t>
      </w:r>
      <w:r w:rsidR="00AC78BE" w:rsidRPr="00220B83">
        <w:t xml:space="preserve">e </w:t>
      </w:r>
      <w:r w:rsidR="00771CEF" w:rsidRPr="00220B83">
        <w:t xml:space="preserve">demonstrated the </w:t>
      </w:r>
      <w:r w:rsidR="00AC78BE" w:rsidRPr="00220B83">
        <w:t xml:space="preserve">steps involving to solve design </w:t>
      </w:r>
      <w:r w:rsidR="00771CEF" w:rsidRPr="00220B83">
        <w:t>problems (</w:t>
      </w:r>
      <w:r w:rsidR="00AC78BE" w:rsidRPr="00220B83">
        <w:t xml:space="preserve">latin </w:t>
      </w:r>
      <w:r w:rsidR="00771CEF" w:rsidRPr="00220B83">
        <w:t>square design and factorial design) by considering existed data examples.</w:t>
      </w:r>
      <w:r w:rsidR="00F0698A" w:rsidRPr="00220B83">
        <w:t xml:space="preserve"> He</w:t>
      </w:r>
      <w:r w:rsidR="00220B83">
        <w:t xml:space="preserve"> </w:t>
      </w:r>
      <w:r w:rsidR="00F0698A" w:rsidRPr="00220B83">
        <w:t>drawn attention of the participants by solving numericals.</w:t>
      </w:r>
      <w:r w:rsidR="00771CEF" w:rsidRPr="00220B83">
        <w:t xml:space="preserve"> And speaker ended the session by providing some more examples to solve by the participants on their own.</w:t>
      </w:r>
    </w:p>
    <w:p w14:paraId="75026AA3" w14:textId="77777777" w:rsidR="00220B83" w:rsidRPr="00220B83" w:rsidRDefault="00220B83" w:rsidP="00220B83"/>
    <w:p w14:paraId="78C1F628" w14:textId="77777777" w:rsidR="00771CEF" w:rsidRDefault="00C2485C" w:rsidP="00220B83">
      <w:pPr>
        <w:pStyle w:val="Default"/>
        <w:jc w:val="center"/>
        <w:rPr>
          <w:rFonts w:asciiTheme="minorHAnsi" w:hAnsiTheme="minorHAnsi" w:cstheme="minorHAnsi"/>
          <w:sz w:val="20"/>
        </w:rPr>
      </w:pPr>
      <w:r>
        <w:rPr>
          <w:noProof/>
        </w:rPr>
        <w:lastRenderedPageBreak/>
        <w:drawing>
          <wp:inline distT="0" distB="0" distL="0" distR="0" wp14:anchorId="14246EAF" wp14:editId="54B6DFC1">
            <wp:extent cx="4974438" cy="2878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a:stretch>
                      <a:fillRect/>
                    </a:stretch>
                  </pic:blipFill>
                  <pic:spPr>
                    <a:xfrm>
                      <a:off x="0" y="0"/>
                      <a:ext cx="4971115" cy="2876449"/>
                    </a:xfrm>
                    <a:prstGeom prst="rect">
                      <a:avLst/>
                    </a:prstGeom>
                  </pic:spPr>
                </pic:pic>
              </a:graphicData>
            </a:graphic>
          </wp:inline>
        </w:drawing>
      </w:r>
    </w:p>
    <w:p w14:paraId="440D61FB" w14:textId="77777777" w:rsidR="00220B83" w:rsidRDefault="00220B83" w:rsidP="00220B83">
      <w:pPr>
        <w:pStyle w:val="Default"/>
        <w:jc w:val="center"/>
        <w:rPr>
          <w:rFonts w:asciiTheme="minorHAnsi" w:hAnsiTheme="minorHAnsi" w:cstheme="minorHAnsi"/>
          <w:sz w:val="20"/>
        </w:rPr>
      </w:pPr>
    </w:p>
    <w:p w14:paraId="5074A0FD" w14:textId="77777777" w:rsidR="00E20271" w:rsidRDefault="00E20271" w:rsidP="006348D1">
      <w:pPr>
        <w:pStyle w:val="Default"/>
        <w:rPr>
          <w:rFonts w:asciiTheme="minorHAnsi" w:hAnsiTheme="minorHAnsi" w:cstheme="minorHAnsi"/>
          <w:sz w:val="20"/>
        </w:rPr>
      </w:pPr>
    </w:p>
    <w:p w14:paraId="2550FCB4" w14:textId="77777777" w:rsidR="00F0698A" w:rsidRDefault="00C2485C" w:rsidP="00605344">
      <w:pPr>
        <w:pStyle w:val="Default"/>
        <w:spacing w:line="276" w:lineRule="auto"/>
        <w:jc w:val="both"/>
        <w:rPr>
          <w:rFonts w:asciiTheme="minorHAnsi" w:hAnsiTheme="minorHAnsi" w:cstheme="minorHAnsi"/>
          <w:sz w:val="22"/>
          <w:szCs w:val="22"/>
        </w:rPr>
      </w:pPr>
      <w:r>
        <w:rPr>
          <w:rFonts w:asciiTheme="minorHAnsi" w:hAnsiTheme="minorHAnsi" w:cstheme="minorHAnsi"/>
          <w:sz w:val="22"/>
          <w:szCs w:val="22"/>
        </w:rPr>
        <w:t>Finally, t</w:t>
      </w:r>
      <w:r w:rsidR="001B3EBE" w:rsidRPr="00F0698A">
        <w:rPr>
          <w:rFonts w:asciiTheme="minorHAnsi" w:hAnsiTheme="minorHAnsi" w:cstheme="minorHAnsi"/>
          <w:sz w:val="22"/>
          <w:szCs w:val="22"/>
        </w:rPr>
        <w:t xml:space="preserve">he workshop was concluded with a vote of thanks </w:t>
      </w:r>
      <w:r w:rsidR="00771CEF" w:rsidRPr="00F0698A">
        <w:rPr>
          <w:rFonts w:asciiTheme="minorHAnsi" w:hAnsiTheme="minorHAnsi" w:cstheme="minorHAnsi"/>
          <w:sz w:val="22"/>
          <w:szCs w:val="22"/>
        </w:rPr>
        <w:t>Mrs. Srujana D, Convener of the workshop proposed Mr.Haribabu P, Head of the Department of Chemical Engineering to deliver vote of thanks.</w:t>
      </w:r>
    </w:p>
    <w:p w14:paraId="2EFB435C" w14:textId="77777777" w:rsidR="00771CEF" w:rsidRPr="00C62301" w:rsidRDefault="00C2485C" w:rsidP="00605344">
      <w:pPr>
        <w:pStyle w:val="Default"/>
        <w:spacing w:line="276" w:lineRule="auto"/>
        <w:jc w:val="both"/>
        <w:rPr>
          <w:rFonts w:asciiTheme="minorHAnsi" w:hAnsiTheme="minorHAnsi" w:cstheme="minorHAnsi"/>
          <w:sz w:val="22"/>
        </w:rPr>
      </w:pPr>
      <w:r w:rsidRPr="00F0698A">
        <w:rPr>
          <w:rFonts w:asciiTheme="minorHAnsi" w:hAnsiTheme="minorHAnsi" w:cstheme="minorHAnsi"/>
          <w:sz w:val="22"/>
          <w:szCs w:val="22"/>
        </w:rPr>
        <w:t xml:space="preserve">Mr.Haribabu P </w:t>
      </w:r>
      <w:r w:rsidR="00220B83" w:rsidRPr="00F0698A">
        <w:rPr>
          <w:rFonts w:asciiTheme="minorHAnsi" w:hAnsiTheme="minorHAnsi" w:cstheme="minorHAnsi"/>
          <w:sz w:val="22"/>
          <w:szCs w:val="22"/>
        </w:rPr>
        <w:t>appreciated the</w:t>
      </w:r>
      <w:r w:rsidR="00E20271" w:rsidRPr="00F0698A">
        <w:rPr>
          <w:rFonts w:asciiTheme="minorHAnsi" w:hAnsiTheme="minorHAnsi" w:cstheme="minorHAnsi"/>
          <w:sz w:val="22"/>
          <w:szCs w:val="22"/>
        </w:rPr>
        <w:t xml:space="preserve"> convener, coordinators, faculty members and student volunteers for their restless efforts to make the event to be success</w:t>
      </w:r>
      <w:r w:rsidR="00E20271">
        <w:rPr>
          <w:rFonts w:asciiTheme="minorHAnsi" w:hAnsiTheme="minorHAnsi" w:cstheme="minorHAnsi"/>
          <w:sz w:val="20"/>
        </w:rPr>
        <w:t>.</w:t>
      </w:r>
      <w:r w:rsidR="001B3EBE">
        <w:rPr>
          <w:rFonts w:asciiTheme="minorHAnsi" w:hAnsiTheme="minorHAnsi" w:cstheme="minorHAnsi"/>
          <w:sz w:val="20"/>
        </w:rPr>
        <w:t xml:space="preserve"> </w:t>
      </w:r>
      <w:r w:rsidR="00F0698A" w:rsidRPr="00C62301">
        <w:rPr>
          <w:rFonts w:asciiTheme="minorHAnsi" w:hAnsiTheme="minorHAnsi" w:cstheme="minorHAnsi"/>
          <w:sz w:val="22"/>
        </w:rPr>
        <w:t xml:space="preserve">As </w:t>
      </w:r>
      <w:r w:rsidR="00C62301" w:rsidRPr="00C62301">
        <w:rPr>
          <w:rFonts w:asciiTheme="minorHAnsi" w:hAnsiTheme="minorHAnsi" w:cstheme="minorHAnsi"/>
          <w:sz w:val="22"/>
        </w:rPr>
        <w:t xml:space="preserve">a whole with the extended support of the management, head of the department and faculties made the event phenomenal success.  </w:t>
      </w:r>
    </w:p>
    <w:p w14:paraId="7853DC36" w14:textId="77777777" w:rsidR="00126E7D" w:rsidRPr="00C62301" w:rsidRDefault="00126E7D" w:rsidP="006348D1">
      <w:pPr>
        <w:pStyle w:val="Default"/>
        <w:rPr>
          <w:rFonts w:asciiTheme="minorHAnsi" w:hAnsiTheme="minorHAnsi" w:cstheme="minorHAnsi"/>
          <w:sz w:val="22"/>
        </w:rPr>
      </w:pPr>
    </w:p>
    <w:p w14:paraId="443401DF" w14:textId="77777777" w:rsidR="00126E7D" w:rsidRDefault="00126E7D" w:rsidP="006348D1">
      <w:pPr>
        <w:pStyle w:val="Default"/>
        <w:rPr>
          <w:rFonts w:asciiTheme="minorHAnsi" w:hAnsiTheme="minorHAnsi" w:cstheme="minorHAnsi"/>
          <w:sz w:val="20"/>
        </w:rPr>
      </w:pPr>
    </w:p>
    <w:p w14:paraId="1A38A467" w14:textId="77777777" w:rsidR="00126E7D" w:rsidRDefault="00126E7D" w:rsidP="006348D1">
      <w:pPr>
        <w:pStyle w:val="Default"/>
        <w:rPr>
          <w:rFonts w:asciiTheme="minorHAnsi" w:hAnsiTheme="minorHAnsi" w:cstheme="minorHAnsi"/>
          <w:sz w:val="20"/>
        </w:rPr>
      </w:pPr>
    </w:p>
    <w:p w14:paraId="0A07B579" w14:textId="77777777" w:rsidR="00126E7D" w:rsidRDefault="00126E7D" w:rsidP="006348D1">
      <w:pPr>
        <w:pStyle w:val="Default"/>
        <w:rPr>
          <w:rFonts w:asciiTheme="minorHAnsi" w:hAnsiTheme="minorHAnsi" w:cstheme="minorHAnsi"/>
          <w:sz w:val="20"/>
        </w:rPr>
      </w:pPr>
    </w:p>
    <w:p w14:paraId="64C9A352" w14:textId="77777777" w:rsidR="006348D1" w:rsidRPr="006348D1" w:rsidRDefault="006348D1" w:rsidP="006348D1">
      <w:pPr>
        <w:pStyle w:val="Default"/>
        <w:rPr>
          <w:sz w:val="18"/>
          <w:szCs w:val="18"/>
        </w:rPr>
      </w:pPr>
    </w:p>
    <w:p w14:paraId="268B5BC1" w14:textId="77777777" w:rsidR="00A70E42" w:rsidRDefault="00A70E42" w:rsidP="006A7EF5">
      <w:pPr>
        <w:autoSpaceDE w:val="0"/>
        <w:autoSpaceDN w:val="0"/>
        <w:adjustRightInd w:val="0"/>
        <w:spacing w:after="0" w:line="240" w:lineRule="auto"/>
        <w:rPr>
          <w:rFonts w:cstheme="minorHAnsi"/>
        </w:rPr>
      </w:pPr>
    </w:p>
    <w:p w14:paraId="4B4BC238" w14:textId="77777777" w:rsidR="00A70E42" w:rsidRPr="00A70E42" w:rsidRDefault="00A70E42" w:rsidP="006A7EF5">
      <w:pPr>
        <w:autoSpaceDE w:val="0"/>
        <w:autoSpaceDN w:val="0"/>
        <w:adjustRightInd w:val="0"/>
        <w:spacing w:after="0" w:line="240" w:lineRule="auto"/>
        <w:rPr>
          <w:rFonts w:ascii="TimesNewRoman,Bold" w:hAnsi="TimesNewRoman,Bold" w:cs="TimesNewRoman,Bold"/>
          <w:bCs/>
        </w:rPr>
      </w:pPr>
    </w:p>
    <w:p w14:paraId="3466C6A5" w14:textId="77777777" w:rsidR="0017077F" w:rsidRDefault="0017077F" w:rsidP="006A7EF5">
      <w:pPr>
        <w:autoSpaceDE w:val="0"/>
        <w:autoSpaceDN w:val="0"/>
        <w:adjustRightInd w:val="0"/>
        <w:spacing w:after="0" w:line="240" w:lineRule="auto"/>
        <w:rPr>
          <w:rFonts w:ascii="TimesNewRoman,Bold" w:hAnsi="TimesNewRoman,Bold" w:cs="TimesNewRoman,Bold"/>
          <w:b/>
          <w:bCs/>
        </w:rPr>
      </w:pPr>
    </w:p>
    <w:p w14:paraId="65DF7BC9" w14:textId="77777777" w:rsidR="0017077F" w:rsidRDefault="0017077F" w:rsidP="006A7EF5">
      <w:pPr>
        <w:autoSpaceDE w:val="0"/>
        <w:autoSpaceDN w:val="0"/>
        <w:adjustRightInd w:val="0"/>
        <w:spacing w:after="0" w:line="240" w:lineRule="auto"/>
        <w:rPr>
          <w:rFonts w:ascii="TimesNewRoman,Bold" w:hAnsi="TimesNewRoman,Bold" w:cs="TimesNewRoman,Bold"/>
          <w:b/>
          <w:bCs/>
        </w:rPr>
      </w:pPr>
    </w:p>
    <w:p w14:paraId="499CB1AD" w14:textId="77777777" w:rsidR="0017077F" w:rsidRDefault="0017077F" w:rsidP="006A7EF5">
      <w:pPr>
        <w:autoSpaceDE w:val="0"/>
        <w:autoSpaceDN w:val="0"/>
        <w:adjustRightInd w:val="0"/>
        <w:spacing w:after="0" w:line="240" w:lineRule="auto"/>
        <w:rPr>
          <w:rFonts w:ascii="TimesNewRoman,Bold" w:hAnsi="TimesNewRoman,Bold" w:cs="TimesNewRoman,Bold"/>
          <w:b/>
          <w:bCs/>
        </w:rPr>
      </w:pPr>
    </w:p>
    <w:p w14:paraId="1B5903A8" w14:textId="77777777" w:rsidR="0017077F" w:rsidRDefault="0017077F" w:rsidP="006A7EF5">
      <w:pPr>
        <w:autoSpaceDE w:val="0"/>
        <w:autoSpaceDN w:val="0"/>
        <w:adjustRightInd w:val="0"/>
        <w:spacing w:after="0" w:line="240" w:lineRule="auto"/>
        <w:rPr>
          <w:rFonts w:ascii="TimesNewRoman,Bold" w:hAnsi="TimesNewRoman,Bold" w:cs="TimesNewRoman,Bold"/>
          <w:b/>
          <w:bCs/>
        </w:rPr>
      </w:pPr>
    </w:p>
    <w:p w14:paraId="40EDF449" w14:textId="77777777" w:rsidR="0017077F" w:rsidRDefault="00C2485C" w:rsidP="006A7EF5">
      <w:pPr>
        <w:autoSpaceDE w:val="0"/>
        <w:autoSpaceDN w:val="0"/>
        <w:adjustRightInd w:val="0"/>
        <w:spacing w:after="0" w:line="240" w:lineRule="auto"/>
        <w:rPr>
          <w:rFonts w:ascii="TimesNewRoman,Bold" w:hAnsi="TimesNewRoman,Bold" w:cs="TimesNewRoman,Bold"/>
          <w:b/>
          <w:bCs/>
        </w:rPr>
      </w:pPr>
      <w:r>
        <w:rPr>
          <w:rFonts w:ascii="TimesNewRoman,Bold" w:hAnsi="TimesNewRoman,Bold" w:cs="TimesNewRoman,Bold"/>
          <w:b/>
          <w:bCs/>
          <w:noProof/>
        </w:rPr>
        <w:lastRenderedPageBreak/>
        <w:drawing>
          <wp:inline distT="0" distB="0" distL="0" distR="0" wp14:anchorId="06B2C117" wp14:editId="12A637E5">
            <wp:extent cx="5943600" cy="3345829"/>
            <wp:effectExtent l="0" t="0" r="0" b="6985"/>
            <wp:docPr id="14" name="Picture 14" descr="C:\Users\RGUKT\Desktop\workshop\final pschedule\IMG-20210417-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C:\Users\RGUKT\Desktop\workshop\final pschedule\IMG-20210417-WA0002.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3345829"/>
                    </a:xfrm>
                    <a:prstGeom prst="rect">
                      <a:avLst/>
                    </a:prstGeom>
                    <a:noFill/>
                    <a:ln>
                      <a:noFill/>
                    </a:ln>
                  </pic:spPr>
                </pic:pic>
              </a:graphicData>
            </a:graphic>
          </wp:inline>
        </w:drawing>
      </w:r>
    </w:p>
    <w:p w14:paraId="03C16D77" w14:textId="77777777" w:rsidR="00605344" w:rsidRDefault="00605344" w:rsidP="006A7EF5">
      <w:pPr>
        <w:autoSpaceDE w:val="0"/>
        <w:autoSpaceDN w:val="0"/>
        <w:adjustRightInd w:val="0"/>
        <w:spacing w:after="0" w:line="240" w:lineRule="auto"/>
        <w:rPr>
          <w:rFonts w:ascii="TimesNewRoman,Bold" w:hAnsi="TimesNewRoman,Bold" w:cs="TimesNewRoman,Bold"/>
          <w:b/>
          <w:bCs/>
        </w:rPr>
      </w:pPr>
    </w:p>
    <w:p w14:paraId="2E9112A6" w14:textId="77777777" w:rsidR="00605344" w:rsidRDefault="00605344" w:rsidP="006A7EF5">
      <w:pPr>
        <w:autoSpaceDE w:val="0"/>
        <w:autoSpaceDN w:val="0"/>
        <w:adjustRightInd w:val="0"/>
        <w:spacing w:after="0" w:line="240" w:lineRule="auto"/>
        <w:rPr>
          <w:rFonts w:ascii="TimesNewRoman,Bold" w:hAnsi="TimesNewRoman,Bold" w:cs="TimesNewRoman,Bold"/>
          <w:b/>
          <w:bCs/>
        </w:rPr>
      </w:pPr>
    </w:p>
    <w:p w14:paraId="0E85286C" w14:textId="77777777" w:rsidR="00605344" w:rsidRDefault="00C2485C" w:rsidP="006A7EF5">
      <w:pPr>
        <w:autoSpaceDE w:val="0"/>
        <w:autoSpaceDN w:val="0"/>
        <w:adjustRightInd w:val="0"/>
        <w:spacing w:after="0" w:line="240" w:lineRule="auto"/>
        <w:rPr>
          <w:rFonts w:ascii="TimesNewRoman,Bold" w:hAnsi="TimesNewRoman,Bold" w:cs="TimesNewRoman,Bold"/>
          <w:b/>
          <w:bCs/>
        </w:rPr>
      </w:pPr>
      <w:r>
        <w:rPr>
          <w:rFonts w:ascii="TimesNewRoman,Bold" w:hAnsi="TimesNewRoman,Bold" w:cs="TimesNewRoman,Bold"/>
          <w:b/>
          <w:bCs/>
          <w:noProof/>
        </w:rPr>
        <w:drawing>
          <wp:inline distT="0" distB="0" distL="0" distR="0" wp14:anchorId="0DBB09F0" wp14:editId="5B78E313">
            <wp:extent cx="5943600" cy="3845859"/>
            <wp:effectExtent l="0" t="0" r="0" b="2540"/>
            <wp:docPr id="15" name="Picture 15" descr="C:\Users\RGUKT\Desktop\workshop\final pschedule\1cf9997a3c054a23af3f74a892edc77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C:\Users\RGUKT\Desktop\workshop\final pschedule\1cf9997a3c054a23af3f74a892edc771-0002.jp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43600" cy="3845859"/>
                    </a:xfrm>
                    <a:prstGeom prst="rect">
                      <a:avLst/>
                    </a:prstGeom>
                    <a:noFill/>
                    <a:ln>
                      <a:noFill/>
                    </a:ln>
                  </pic:spPr>
                </pic:pic>
              </a:graphicData>
            </a:graphic>
          </wp:inline>
        </w:drawing>
      </w:r>
    </w:p>
    <w:p w14:paraId="256C80F7" w14:textId="77777777" w:rsidR="0017077F" w:rsidRDefault="0017077F" w:rsidP="006A7EF5">
      <w:pPr>
        <w:autoSpaceDE w:val="0"/>
        <w:autoSpaceDN w:val="0"/>
        <w:adjustRightInd w:val="0"/>
        <w:spacing w:after="0" w:line="240" w:lineRule="auto"/>
        <w:rPr>
          <w:rFonts w:ascii="TimesNewRoman,Bold" w:hAnsi="TimesNewRoman,Bold" w:cs="TimesNewRoman,Bold"/>
          <w:b/>
          <w:bCs/>
        </w:rPr>
      </w:pPr>
    </w:p>
    <w:p w14:paraId="4E9C5361" w14:textId="77777777" w:rsidR="007C4E3C" w:rsidRDefault="007C4E3C" w:rsidP="006A7EF5">
      <w:pPr>
        <w:autoSpaceDE w:val="0"/>
        <w:autoSpaceDN w:val="0"/>
        <w:adjustRightInd w:val="0"/>
        <w:spacing w:after="0" w:line="240" w:lineRule="auto"/>
        <w:rPr>
          <w:rFonts w:ascii="TimesNewRoman,Bold" w:hAnsi="TimesNewRoman,Bold" w:cs="TimesNewRoman,Bold"/>
          <w:b/>
          <w:bCs/>
        </w:rPr>
      </w:pPr>
    </w:p>
    <w:p w14:paraId="5E378D4C" w14:textId="77777777" w:rsidR="00C4334E" w:rsidRDefault="00C4334E" w:rsidP="006A7EF5">
      <w:pPr>
        <w:autoSpaceDE w:val="0"/>
        <w:autoSpaceDN w:val="0"/>
        <w:adjustRightInd w:val="0"/>
        <w:spacing w:after="0" w:line="240" w:lineRule="auto"/>
        <w:rPr>
          <w:rFonts w:ascii="TimesNewRoman,Bold" w:hAnsi="TimesNewRoman,Bold" w:cs="TimesNewRoman,Bold"/>
          <w:b/>
          <w:bCs/>
        </w:rPr>
      </w:pPr>
    </w:p>
    <w:p w14:paraId="14348D61" w14:textId="77777777" w:rsidR="00605344" w:rsidRDefault="00605344" w:rsidP="006A7EF5">
      <w:pPr>
        <w:autoSpaceDE w:val="0"/>
        <w:autoSpaceDN w:val="0"/>
        <w:adjustRightInd w:val="0"/>
        <w:spacing w:after="0" w:line="240" w:lineRule="auto"/>
        <w:rPr>
          <w:rFonts w:ascii="TimesNewRoman,Bold" w:hAnsi="TimesNewRoman,Bold" w:cs="TimesNewRoman,Bold"/>
          <w:b/>
          <w:bCs/>
        </w:rPr>
      </w:pPr>
    </w:p>
    <w:p w14:paraId="3F2083E0" w14:textId="77777777" w:rsidR="00605344" w:rsidRPr="00612745" w:rsidRDefault="00605344" w:rsidP="006A7EF5">
      <w:pPr>
        <w:autoSpaceDE w:val="0"/>
        <w:autoSpaceDN w:val="0"/>
        <w:adjustRightInd w:val="0"/>
        <w:spacing w:after="0" w:line="240" w:lineRule="auto"/>
        <w:rPr>
          <w:rFonts w:ascii="TimesNewRoman,Bold" w:hAnsi="TimesNewRoman,Bold" w:cs="TimesNewRoman,Bold"/>
          <w:b/>
          <w:bCs/>
        </w:rPr>
        <w:sectPr w:rsidR="00605344" w:rsidRPr="00612745">
          <w:pgSz w:w="12240" w:h="15840"/>
          <w:pgMar w:top="1440" w:right="1440" w:bottom="1440" w:left="1440" w:header="720" w:footer="720" w:gutter="0"/>
          <w:cols w:space="720"/>
          <w:docGrid w:linePitch="360"/>
        </w:sectPr>
      </w:pPr>
    </w:p>
    <w:p w14:paraId="5D7006B5" w14:textId="77777777" w:rsidR="00B62F58" w:rsidRDefault="00C2485C">
      <w:pPr>
        <w:spacing w:before="942" w:after="0" w:line="265" w:lineRule="exact"/>
        <w:ind w:left="3261" w:right="-200"/>
        <w:jc w:val="both"/>
      </w:pPr>
      <w:r>
        <w:rPr>
          <w:rFonts w:ascii="Times New Roman" w:eastAsia="Times New Roman" w:hAnsi="Times New Roman" w:cs="Times New Roman"/>
          <w:b/>
          <w:bCs/>
          <w:color w:val="000000"/>
          <w:sz w:val="24"/>
        </w:rPr>
        <w:lastRenderedPageBreak/>
        <w:t xml:space="preserve">A THREE DAY VIRTUAL WORKSHOP </w:t>
      </w:r>
    </w:p>
    <w:p w14:paraId="2DBE41E5" w14:textId="77777777" w:rsidR="00B62F58" w:rsidRDefault="00C2485C">
      <w:pPr>
        <w:spacing w:before="345" w:after="0" w:line="265" w:lineRule="exact"/>
        <w:ind w:left="5250" w:right="-200"/>
        <w:jc w:val="both"/>
      </w:pPr>
      <w:r>
        <w:rPr>
          <w:rFonts w:ascii="Times New Roman" w:eastAsia="Times New Roman" w:hAnsi="Times New Roman" w:cs="Times New Roman"/>
          <w:color w:val="000000"/>
          <w:sz w:val="24"/>
        </w:rPr>
        <w:t xml:space="preserve">ON </w:t>
      </w:r>
    </w:p>
    <w:p w14:paraId="76F2B67F" w14:textId="77777777" w:rsidR="00B62F58" w:rsidRDefault="00C2485C">
      <w:pPr>
        <w:spacing w:before="29" w:after="0" w:line="591" w:lineRule="exact"/>
        <w:ind w:left="2431" w:right="1505"/>
        <w:jc w:val="center"/>
      </w:pPr>
      <w:r>
        <w:rPr>
          <w:rFonts w:ascii="Times New Roman" w:eastAsia="Times New Roman" w:hAnsi="Times New Roman" w:cs="Times New Roman"/>
          <w:b/>
          <w:bCs/>
          <w:color w:val="000000"/>
          <w:sz w:val="24"/>
        </w:rPr>
        <w:t xml:space="preserve">RESEARCH METHODOLOGY AND DATA ANALYSIS </w:t>
      </w:r>
      <w:r>
        <w:rPr>
          <w:rFonts w:ascii="Times New Roman" w:eastAsia="Times New Roman" w:hAnsi="Times New Roman" w:cs="Times New Roman"/>
          <w:color w:val="000000"/>
          <w:sz w:val="24"/>
        </w:rPr>
        <w:t>(24</w:t>
      </w:r>
      <w:r w:rsidR="00B66064" w:rsidRPr="00B66064">
        <w:rPr>
          <w:rFonts w:ascii="Times New Roman" w:eastAsia="Times New Roman" w:hAnsi="Times New Roman" w:cs="Times New Roman"/>
          <w:color w:val="000000"/>
          <w:sz w:val="16"/>
          <w:vertAlign w:val="superscript"/>
        </w:rPr>
        <w:t>th</w:t>
      </w:r>
      <w:r>
        <w:rPr>
          <w:rFonts w:ascii="Times New Roman" w:eastAsia="Times New Roman" w:hAnsi="Times New Roman" w:cs="Times New Roman"/>
          <w:color w:val="000000"/>
          <w:sz w:val="16"/>
        </w:rPr>
        <w:t xml:space="preserve"> </w:t>
      </w:r>
      <w:r>
        <w:rPr>
          <w:rFonts w:ascii="Times New Roman" w:eastAsia="Times New Roman" w:hAnsi="Times New Roman" w:cs="Times New Roman"/>
          <w:color w:val="000000"/>
          <w:sz w:val="24"/>
        </w:rPr>
        <w:t>-26</w:t>
      </w:r>
      <w:r w:rsidRPr="00B66064">
        <w:rPr>
          <w:rFonts w:ascii="Times New Roman" w:eastAsia="Times New Roman" w:hAnsi="Times New Roman" w:cs="Times New Roman"/>
          <w:color w:val="000000"/>
          <w:sz w:val="16"/>
          <w:vertAlign w:val="superscript"/>
        </w:rPr>
        <w:t>th</w:t>
      </w:r>
      <w:r>
        <w:rPr>
          <w:rFonts w:ascii="Times New Roman" w:eastAsia="Times New Roman" w:hAnsi="Times New Roman" w:cs="Times New Roman"/>
          <w:color w:val="000000"/>
          <w:sz w:val="16"/>
        </w:rPr>
        <w:t xml:space="preserve"> </w:t>
      </w:r>
      <w:r>
        <w:rPr>
          <w:rFonts w:ascii="Times New Roman" w:eastAsia="Times New Roman" w:hAnsi="Times New Roman" w:cs="Times New Roman"/>
          <w:color w:val="000000"/>
          <w:sz w:val="24"/>
        </w:rPr>
        <w:t xml:space="preserve">April, 2021) </w:t>
      </w:r>
    </w:p>
    <w:p w14:paraId="58500AD7" w14:textId="77777777" w:rsidR="00B62F58" w:rsidRDefault="00C2485C">
      <w:pPr>
        <w:spacing w:before="349" w:after="0" w:line="265" w:lineRule="exact"/>
        <w:ind w:left="4750" w:right="-200"/>
        <w:jc w:val="both"/>
      </w:pPr>
      <w:r>
        <w:rPr>
          <w:rFonts w:ascii="Times New Roman" w:eastAsia="Times New Roman" w:hAnsi="Times New Roman" w:cs="Times New Roman"/>
          <w:color w:val="000000"/>
          <w:sz w:val="24"/>
        </w:rPr>
        <w:t xml:space="preserve">Organized </w:t>
      </w:r>
      <w:r>
        <w:rPr>
          <w:rFonts w:ascii="Times New Roman" w:eastAsia="Times New Roman" w:hAnsi="Times New Roman" w:cs="Times New Roman"/>
          <w:color w:val="000000"/>
          <w:spacing w:val="2"/>
          <w:sz w:val="24"/>
        </w:rPr>
        <w:t>By</w:t>
      </w:r>
      <w:r>
        <w:rPr>
          <w:rFonts w:ascii="Times New Roman" w:eastAsia="Times New Roman" w:hAnsi="Times New Roman" w:cs="Times New Roman"/>
          <w:color w:val="000000"/>
          <w:sz w:val="24"/>
        </w:rPr>
        <w:t xml:space="preserve"> </w:t>
      </w:r>
    </w:p>
    <w:p w14:paraId="11BCB8BE" w14:textId="77777777" w:rsidR="00B62F58" w:rsidRDefault="00C2485C">
      <w:pPr>
        <w:spacing w:before="345" w:after="0" w:line="265" w:lineRule="exact"/>
        <w:ind w:left="2930" w:right="-200"/>
        <w:jc w:val="both"/>
      </w:pPr>
      <w:r>
        <w:rPr>
          <w:rFonts w:ascii="Times New Roman" w:eastAsia="Times New Roman" w:hAnsi="Times New Roman" w:cs="Times New Roman"/>
          <w:color w:val="000000"/>
          <w:sz w:val="24"/>
        </w:rPr>
        <w:t xml:space="preserve">DEPARTMENT OF CHEMICAL ENGINEERING </w:t>
      </w:r>
    </w:p>
    <w:p w14:paraId="10081450" w14:textId="77777777" w:rsidR="00B62F58" w:rsidRDefault="006C3BFA">
      <w:pPr>
        <w:spacing w:before="348" w:after="0"/>
        <w:ind w:left="4729" w:right="-200"/>
        <w:jc w:val="both"/>
      </w:pPr>
      <w:r>
        <w:pict w14:anchorId="47AC34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5pt;height:90pt">
            <v:imagedata r:id="rId22" o:title=""/>
          </v:shape>
        </w:pict>
      </w:r>
    </w:p>
    <w:p w14:paraId="20FFF8E3" w14:textId="77777777" w:rsidR="00B62F58" w:rsidRDefault="00C2485C">
      <w:pPr>
        <w:spacing w:before="1" w:after="0" w:line="614" w:lineRule="exact"/>
        <w:ind w:left="1864" w:right="931"/>
        <w:jc w:val="center"/>
      </w:pPr>
      <w:r>
        <w:rPr>
          <w:rFonts w:ascii="Times New Roman" w:eastAsia="Times New Roman" w:hAnsi="Times New Roman" w:cs="Times New Roman"/>
          <w:color w:val="000000"/>
          <w:sz w:val="24"/>
        </w:rPr>
        <w:t xml:space="preserve">RAGIV GANDHI UNIVERSITY OF KNOWLEDGE TECHNOLOGIES BASAR (T.S.) </w:t>
      </w:r>
    </w:p>
    <w:p w14:paraId="16FBDC4E" w14:textId="77777777" w:rsidR="00B62F58" w:rsidRDefault="00C2485C">
      <w:pPr>
        <w:spacing w:before="327" w:after="0" w:line="265" w:lineRule="exact"/>
        <w:ind w:left="740" w:right="-200"/>
        <w:jc w:val="both"/>
      </w:pPr>
      <w:r>
        <w:rPr>
          <w:rFonts w:ascii="Arial" w:eastAsia="Arial" w:hAnsi="Arial" w:cs="Arial"/>
          <w:color w:val="FFFFFF"/>
          <w:sz w:val="2"/>
          <w:shd w:val="clear" w:color="auto" w:fill="FFFFFF"/>
        </w:rPr>
        <w:br w:type="page"/>
      </w:r>
      <w:r>
        <w:rPr>
          <w:rFonts w:ascii="Times New Roman" w:eastAsia="Times New Roman" w:hAnsi="Times New Roman" w:cs="Times New Roman"/>
          <w:b/>
          <w:bCs/>
          <w:color w:val="4F81BD"/>
          <w:sz w:val="24"/>
          <w:u w:val="single"/>
        </w:rPr>
        <w:lastRenderedPageBreak/>
        <w:t xml:space="preserve">About </w:t>
      </w:r>
      <w:r>
        <w:rPr>
          <w:rFonts w:ascii="Times New Roman" w:eastAsia="Times New Roman" w:hAnsi="Times New Roman" w:cs="Times New Roman"/>
          <w:b/>
          <w:bCs/>
          <w:color w:val="4F81BD"/>
          <w:spacing w:val="1"/>
          <w:sz w:val="24"/>
          <w:u w:val="single"/>
        </w:rPr>
        <w:t>the</w:t>
      </w:r>
      <w:r>
        <w:rPr>
          <w:rFonts w:ascii="Times New Roman" w:eastAsia="Times New Roman" w:hAnsi="Times New Roman" w:cs="Times New Roman"/>
          <w:b/>
          <w:bCs/>
          <w:color w:val="4F81BD"/>
          <w:sz w:val="24"/>
          <w:u w:val="single"/>
        </w:rPr>
        <w:t xml:space="preserve"> Institution:</w:t>
      </w:r>
      <w:r>
        <w:rPr>
          <w:rFonts w:ascii="Times New Roman" w:eastAsia="Times New Roman" w:hAnsi="Times New Roman" w:cs="Times New Roman"/>
          <w:b/>
          <w:bCs/>
          <w:color w:val="4F81BD"/>
          <w:sz w:val="24"/>
        </w:rPr>
        <w:t xml:space="preserve"> </w:t>
      </w:r>
    </w:p>
    <w:p w14:paraId="573F6CE2" w14:textId="77777777" w:rsidR="00B62F58" w:rsidRDefault="00C2485C">
      <w:pPr>
        <w:spacing w:before="197" w:after="0" w:line="413" w:lineRule="exact"/>
        <w:ind w:left="740" w:right="-198"/>
        <w:jc w:val="both"/>
      </w:pPr>
      <w:r>
        <w:rPr>
          <w:rFonts w:ascii="Times New Roman" w:eastAsia="Times New Roman" w:hAnsi="Times New Roman" w:cs="Times New Roman"/>
          <w:color w:val="000000"/>
          <w:sz w:val="24"/>
        </w:rPr>
        <w:t xml:space="preserve">RAJIV  GANDHI  UNIVERSITY  OF  KNOWLEDGE  TECHNOLOGIES(RGUKT)  has  been established by the Government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erstwhile combined Andhra Pradesh in 2008, and the Basar campus has been </w:t>
      </w:r>
      <w:r>
        <w:rPr>
          <w:rFonts w:ascii="Times New Roman" w:eastAsia="Times New Roman" w:hAnsi="Times New Roman" w:cs="Times New Roman"/>
          <w:color w:val="000000"/>
          <w:spacing w:val="1"/>
          <w:sz w:val="24"/>
        </w:rPr>
        <w:t>taken</w:t>
      </w:r>
      <w:r>
        <w:rPr>
          <w:rFonts w:ascii="Times New Roman" w:eastAsia="Times New Roman" w:hAnsi="Times New Roman" w:cs="Times New Roman"/>
          <w:color w:val="000000"/>
          <w:sz w:val="24"/>
        </w:rPr>
        <w:t xml:space="preserve"> over </w:t>
      </w:r>
      <w:r>
        <w:rPr>
          <w:rFonts w:ascii="Times New Roman" w:eastAsia="Times New Roman" w:hAnsi="Times New Roman" w:cs="Times New Roman"/>
          <w:color w:val="000000"/>
          <w:spacing w:val="4"/>
          <w:sz w:val="24"/>
        </w:rPr>
        <w:t>by</w:t>
      </w:r>
      <w:r>
        <w:rPr>
          <w:rFonts w:ascii="Times New Roman" w:eastAsia="Times New Roman" w:hAnsi="Times New Roman" w:cs="Times New Roman"/>
          <w:color w:val="000000"/>
          <w:sz w:val="24"/>
        </w:rPr>
        <w:t xml:space="preserve"> the Government of Telangana, after due amendment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the Rajiv Gandhi University for Knowledge Technologies </w:t>
      </w:r>
      <w:r>
        <w:rPr>
          <w:rFonts w:ascii="Times New Roman" w:eastAsia="Times New Roman" w:hAnsi="Times New Roman" w:cs="Times New Roman"/>
          <w:color w:val="000000"/>
          <w:spacing w:val="1"/>
          <w:sz w:val="24"/>
        </w:rPr>
        <w:t>Act,</w:t>
      </w:r>
      <w:r>
        <w:rPr>
          <w:rFonts w:ascii="Times New Roman" w:eastAsia="Times New Roman" w:hAnsi="Times New Roman" w:cs="Times New Roman"/>
          <w:color w:val="000000"/>
          <w:sz w:val="24"/>
        </w:rPr>
        <w:t xml:space="preserve"> 2008. </w:t>
      </w:r>
    </w:p>
    <w:p w14:paraId="3740FE0F" w14:textId="77777777" w:rsidR="00B62F58" w:rsidRDefault="00C2485C">
      <w:pPr>
        <w:spacing w:before="354" w:after="0" w:line="265" w:lineRule="exact"/>
        <w:ind w:left="740" w:right="-200"/>
        <w:jc w:val="both"/>
      </w:pPr>
      <w:r>
        <w:rPr>
          <w:rFonts w:ascii="Times New Roman" w:eastAsia="Times New Roman" w:hAnsi="Times New Roman" w:cs="Times New Roman"/>
          <w:b/>
          <w:bCs/>
          <w:color w:val="4F81BD"/>
          <w:sz w:val="24"/>
          <w:u w:val="single"/>
        </w:rPr>
        <w:t xml:space="preserve">About </w:t>
      </w:r>
      <w:r>
        <w:rPr>
          <w:rFonts w:ascii="Times New Roman" w:eastAsia="Times New Roman" w:hAnsi="Times New Roman" w:cs="Times New Roman"/>
          <w:b/>
          <w:bCs/>
          <w:color w:val="4F81BD"/>
          <w:spacing w:val="1"/>
          <w:sz w:val="24"/>
          <w:u w:val="single"/>
        </w:rPr>
        <w:t>the</w:t>
      </w:r>
      <w:r>
        <w:rPr>
          <w:rFonts w:ascii="Times New Roman" w:eastAsia="Times New Roman" w:hAnsi="Times New Roman" w:cs="Times New Roman"/>
          <w:b/>
          <w:bCs/>
          <w:color w:val="4F81BD"/>
          <w:sz w:val="24"/>
          <w:u w:val="single"/>
        </w:rPr>
        <w:t xml:space="preserve"> Workshop:</w:t>
      </w:r>
      <w:r>
        <w:rPr>
          <w:rFonts w:ascii="Times New Roman" w:eastAsia="Times New Roman" w:hAnsi="Times New Roman" w:cs="Times New Roman"/>
          <w:b/>
          <w:bCs/>
          <w:color w:val="4F81BD"/>
          <w:sz w:val="24"/>
        </w:rPr>
        <w:t xml:space="preserve"> </w:t>
      </w:r>
    </w:p>
    <w:p w14:paraId="535F44C3" w14:textId="77777777" w:rsidR="00B62F58" w:rsidRDefault="00C2485C">
      <w:pPr>
        <w:spacing w:before="188" w:after="0" w:line="417" w:lineRule="exact"/>
        <w:ind w:left="740" w:right="-194"/>
        <w:jc w:val="both"/>
      </w:pPr>
      <w:r>
        <w:rPr>
          <w:rFonts w:ascii="Times New Roman" w:eastAsia="Times New Roman" w:hAnsi="Times New Roman" w:cs="Times New Roman"/>
          <w:color w:val="000000"/>
          <w:sz w:val="24"/>
        </w:rPr>
        <w:t xml:space="preserve">Knowledge  </w:t>
      </w:r>
      <w:r>
        <w:rPr>
          <w:rFonts w:ascii="Times New Roman" w:eastAsia="Times New Roman" w:hAnsi="Times New Roman" w:cs="Times New Roman"/>
          <w:color w:val="000000"/>
          <w:spacing w:val="4"/>
          <w:sz w:val="24"/>
        </w:rPr>
        <w:t>on</w:t>
      </w:r>
      <w:r>
        <w:rPr>
          <w:rFonts w:ascii="Times New Roman" w:eastAsia="Times New Roman" w:hAnsi="Times New Roman" w:cs="Times New Roman"/>
          <w:color w:val="000000"/>
          <w:sz w:val="24"/>
        </w:rPr>
        <w:t xml:space="preserve">  research  methodology  is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pacing w:val="1"/>
          <w:sz w:val="24"/>
        </w:rPr>
        <w:t>key</w:t>
      </w:r>
      <w:r>
        <w:rPr>
          <w:rFonts w:ascii="Times New Roman" w:eastAsia="Times New Roman" w:hAnsi="Times New Roman" w:cs="Times New Roman"/>
          <w:color w:val="000000"/>
          <w:sz w:val="24"/>
        </w:rPr>
        <w:t xml:space="preserve">  importance  in  research  which  provides  the scientific basis </w:t>
      </w:r>
      <w:r>
        <w:rPr>
          <w:rFonts w:ascii="Times New Roman" w:eastAsia="Times New Roman" w:hAnsi="Times New Roman" w:cs="Times New Roman"/>
          <w:color w:val="000000"/>
          <w:spacing w:val="5"/>
          <w:sz w:val="24"/>
        </w:rPr>
        <w:t>to</w:t>
      </w:r>
      <w:r>
        <w:rPr>
          <w:rFonts w:ascii="Times New Roman" w:eastAsia="Times New Roman" w:hAnsi="Times New Roman" w:cs="Times New Roman"/>
          <w:color w:val="000000"/>
          <w:sz w:val="24"/>
        </w:rPr>
        <w:t xml:space="preserve"> gain new knowledge and to systematically obtain information from existing </w:t>
      </w:r>
      <w:r>
        <w:rPr>
          <w:rFonts w:ascii="Times New Roman" w:eastAsia="Times New Roman" w:hAnsi="Times New Roman" w:cs="Times New Roman"/>
          <w:color w:val="000000"/>
          <w:spacing w:val="1"/>
          <w:sz w:val="24"/>
        </w:rPr>
        <w:t>body</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knowledge and </w:t>
      </w:r>
      <w:r>
        <w:rPr>
          <w:rFonts w:ascii="Times New Roman" w:eastAsia="Times New Roman" w:hAnsi="Times New Roman" w:cs="Times New Roman"/>
          <w:color w:val="000000"/>
          <w:spacing w:val="5"/>
          <w:sz w:val="24"/>
        </w:rPr>
        <w:t>to</w:t>
      </w:r>
      <w:r>
        <w:rPr>
          <w:rFonts w:ascii="Times New Roman" w:eastAsia="Times New Roman" w:hAnsi="Times New Roman" w:cs="Times New Roman"/>
          <w:color w:val="000000"/>
          <w:sz w:val="24"/>
        </w:rPr>
        <w:t xml:space="preserve"> analyze emerging ones. </w:t>
      </w:r>
      <w:r>
        <w:rPr>
          <w:rFonts w:ascii="Times New Roman" w:eastAsia="Times New Roman" w:hAnsi="Times New Roman" w:cs="Times New Roman"/>
          <w:color w:val="000000"/>
          <w:sz w:val="24"/>
          <w:shd w:val="clear" w:color="auto" w:fill="FFFFFF"/>
        </w:rPr>
        <w:t xml:space="preserve">This course will provide </w:t>
      </w:r>
      <w:r>
        <w:rPr>
          <w:rFonts w:ascii="Times New Roman" w:eastAsia="Times New Roman" w:hAnsi="Times New Roman" w:cs="Times New Roman"/>
          <w:color w:val="000000"/>
          <w:spacing w:val="3"/>
          <w:sz w:val="24"/>
          <w:shd w:val="clear" w:color="auto" w:fill="FFFFFF"/>
        </w:rPr>
        <w:t>an</w:t>
      </w:r>
      <w:r>
        <w:rPr>
          <w:rFonts w:ascii="Times New Roman" w:eastAsia="Times New Roman" w:hAnsi="Times New Roman" w:cs="Times New Roman"/>
          <w:color w:val="000000"/>
          <w:sz w:val="24"/>
          <w:shd w:val="clear" w:color="auto" w:fill="FFFFFF"/>
        </w:rPr>
        <w:t xml:space="preserve"> opportunity for</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shd w:val="clear" w:color="auto" w:fill="FFFFFF"/>
        </w:rPr>
        <w:t xml:space="preserve">participants to establish </w:t>
      </w:r>
      <w:r>
        <w:rPr>
          <w:rFonts w:ascii="Times New Roman" w:eastAsia="Times New Roman" w:hAnsi="Times New Roman" w:cs="Times New Roman"/>
          <w:color w:val="000000"/>
          <w:spacing w:val="4"/>
          <w:sz w:val="24"/>
          <w:shd w:val="clear" w:color="auto" w:fill="FFFFFF"/>
        </w:rPr>
        <w:t>or</w:t>
      </w:r>
      <w:r>
        <w:rPr>
          <w:rFonts w:ascii="Times New Roman" w:eastAsia="Times New Roman" w:hAnsi="Times New Roman" w:cs="Times New Roman"/>
          <w:color w:val="000000"/>
          <w:sz w:val="24"/>
          <w:shd w:val="clear" w:color="auto" w:fill="FFFFFF"/>
        </w:rPr>
        <w:t xml:space="preserve"> advance their understanding </w:t>
      </w:r>
      <w:r>
        <w:rPr>
          <w:rFonts w:ascii="Times New Roman" w:eastAsia="Times New Roman" w:hAnsi="Times New Roman" w:cs="Times New Roman"/>
          <w:color w:val="000000"/>
          <w:spacing w:val="4"/>
          <w:sz w:val="24"/>
          <w:shd w:val="clear" w:color="auto" w:fill="FFFFFF"/>
        </w:rPr>
        <w:t>of</w:t>
      </w:r>
      <w:r>
        <w:rPr>
          <w:rFonts w:ascii="Times New Roman" w:eastAsia="Times New Roman" w:hAnsi="Times New Roman" w:cs="Times New Roman"/>
          <w:color w:val="000000"/>
          <w:sz w:val="24"/>
          <w:shd w:val="clear" w:color="auto" w:fill="FFFFFF"/>
        </w:rPr>
        <w:t xml:space="preserve"> research </w:t>
      </w:r>
      <w:r>
        <w:rPr>
          <w:rFonts w:ascii="Times New Roman" w:eastAsia="Times New Roman" w:hAnsi="Times New Roman" w:cs="Times New Roman"/>
          <w:color w:val="000000"/>
          <w:spacing w:val="1"/>
          <w:sz w:val="24"/>
          <w:shd w:val="clear" w:color="auto" w:fill="FFFFFF"/>
        </w:rPr>
        <w:t>through</w:t>
      </w:r>
      <w:r>
        <w:rPr>
          <w:rFonts w:ascii="Times New Roman" w:eastAsia="Times New Roman" w:hAnsi="Times New Roman" w:cs="Times New Roman"/>
          <w:color w:val="000000"/>
          <w:sz w:val="24"/>
          <w:shd w:val="clear" w:color="auto" w:fill="FFFFFF"/>
        </w:rPr>
        <w:t xml:space="preserve"> critical exploration </w:t>
      </w:r>
      <w:r>
        <w:rPr>
          <w:rFonts w:ascii="Times New Roman" w:eastAsia="Times New Roman" w:hAnsi="Times New Roman" w:cs="Times New Roman"/>
          <w:color w:val="000000"/>
          <w:spacing w:val="4"/>
          <w:sz w:val="24"/>
          <w:shd w:val="clear" w:color="auto" w:fill="FFFFFF"/>
        </w:rPr>
        <w:t>of</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shd w:val="clear" w:color="auto" w:fill="FFFFFF"/>
        </w:rPr>
        <w:t xml:space="preserve">research  language,  ethics,  and  approaches.  The  course  introduces  the  language  </w:t>
      </w:r>
      <w:r>
        <w:rPr>
          <w:rFonts w:ascii="Times New Roman" w:eastAsia="Times New Roman" w:hAnsi="Times New Roman" w:cs="Times New Roman"/>
          <w:color w:val="000000"/>
          <w:spacing w:val="4"/>
          <w:sz w:val="24"/>
          <w:shd w:val="clear" w:color="auto" w:fill="FFFFFF"/>
        </w:rPr>
        <w:t>of</w:t>
      </w:r>
      <w:r>
        <w:rPr>
          <w:rFonts w:ascii="Times New Roman" w:eastAsia="Times New Roman" w:hAnsi="Times New Roman" w:cs="Times New Roman"/>
          <w:color w:val="000000"/>
          <w:sz w:val="24"/>
          <w:shd w:val="clear" w:color="auto" w:fill="FFFFFF"/>
        </w:rPr>
        <w:t xml:space="preserve">  research,</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shd w:val="clear" w:color="auto" w:fill="FFFFFF"/>
        </w:rPr>
        <w:t xml:space="preserve">ethical principles and challenges, and the elements </w:t>
      </w:r>
      <w:r>
        <w:rPr>
          <w:rFonts w:ascii="Times New Roman" w:eastAsia="Times New Roman" w:hAnsi="Times New Roman" w:cs="Times New Roman"/>
          <w:color w:val="000000"/>
          <w:spacing w:val="4"/>
          <w:sz w:val="24"/>
          <w:shd w:val="clear" w:color="auto" w:fill="FFFFFF"/>
        </w:rPr>
        <w:t>of</w:t>
      </w:r>
      <w:r>
        <w:rPr>
          <w:rFonts w:ascii="Times New Roman" w:eastAsia="Times New Roman" w:hAnsi="Times New Roman" w:cs="Times New Roman"/>
          <w:color w:val="000000"/>
          <w:sz w:val="24"/>
          <w:shd w:val="clear" w:color="auto" w:fill="FFFFFF"/>
        </w:rPr>
        <w:t xml:space="preserve"> the research process within quantitative,</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shd w:val="clear" w:color="auto" w:fill="FFFFFF"/>
        </w:rPr>
        <w:t>qualitative, and mixed methods approaches.</w:t>
      </w:r>
      <w:r>
        <w:rPr>
          <w:rFonts w:ascii="Times New Roman" w:eastAsia="Times New Roman" w:hAnsi="Times New Roman" w:cs="Times New Roman"/>
          <w:color w:val="000000"/>
          <w:sz w:val="24"/>
        </w:rPr>
        <w:t xml:space="preserve"> </w:t>
      </w:r>
    </w:p>
    <w:p w14:paraId="08DDD957" w14:textId="77777777" w:rsidR="00B62F58" w:rsidRDefault="00C2485C">
      <w:pPr>
        <w:spacing w:before="354" w:after="0" w:line="265" w:lineRule="exact"/>
        <w:ind w:left="740" w:right="-200"/>
        <w:jc w:val="both"/>
      </w:pPr>
      <w:r>
        <w:rPr>
          <w:rFonts w:ascii="Times New Roman" w:eastAsia="Times New Roman" w:hAnsi="Times New Roman" w:cs="Times New Roman"/>
          <w:b/>
          <w:bCs/>
          <w:color w:val="4F81BD"/>
          <w:sz w:val="24"/>
          <w:u w:val="single"/>
        </w:rPr>
        <w:t>Objective of Workshop</w:t>
      </w:r>
      <w:r>
        <w:rPr>
          <w:rFonts w:ascii="Times New Roman" w:eastAsia="Times New Roman" w:hAnsi="Times New Roman" w:cs="Times New Roman"/>
          <w:b/>
          <w:bCs/>
          <w:color w:val="00B050"/>
          <w:sz w:val="24"/>
        </w:rPr>
        <w:t xml:space="preserve">: </w:t>
      </w:r>
    </w:p>
    <w:p w14:paraId="41E792AE" w14:textId="77777777" w:rsidR="00B62F58" w:rsidRDefault="00C2485C">
      <w:pPr>
        <w:spacing w:before="198" w:after="366" w:line="412" w:lineRule="exact"/>
        <w:ind w:left="740" w:right="-200"/>
      </w:pPr>
      <w:r>
        <w:rPr>
          <w:rFonts w:ascii="Times New Roman" w:eastAsia="Times New Roman" w:hAnsi="Times New Roman" w:cs="Times New Roman"/>
          <w:color w:val="000000"/>
          <w:sz w:val="24"/>
        </w:rPr>
        <w:t xml:space="preserve">Objectives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the workshop is to support and fulfill the academic needs by providing </w:t>
      </w:r>
      <w:r>
        <w:rPr>
          <w:rFonts w:ascii="Times New Roman" w:eastAsia="Times New Roman" w:hAnsi="Times New Roman" w:cs="Times New Roman"/>
          <w:color w:val="000000"/>
          <w:spacing w:val="2"/>
          <w:sz w:val="24"/>
        </w:rPr>
        <w:t>hands-on</w:t>
      </w:r>
      <w:r>
        <w:rPr>
          <w:rFonts w:ascii="Times New Roman" w:eastAsia="Times New Roman" w:hAnsi="Times New Roman" w:cs="Times New Roman"/>
          <w:color w:val="000000"/>
          <w:sz w:val="24"/>
        </w:rPr>
        <w:t xml:space="preserve"> training and updating their knowledge with the methods to </w:t>
      </w:r>
    </w:p>
    <w:p w14:paraId="6BF30044" w14:textId="77777777" w:rsidR="00B62F58" w:rsidRDefault="00C2485C">
      <w:pPr>
        <w:numPr>
          <w:ilvl w:val="0"/>
          <w:numId w:val="1"/>
        </w:numPr>
        <w:spacing w:before="164" w:after="0" w:line="265" w:lineRule="exact"/>
        <w:ind w:right="-200"/>
        <w:jc w:val="both"/>
      </w:pPr>
      <w:r>
        <w:rPr>
          <w:rFonts w:ascii="Times New Roman" w:eastAsia="Times New Roman" w:hAnsi="Times New Roman" w:cs="Times New Roman"/>
          <w:color w:val="000000"/>
          <w:sz w:val="24"/>
        </w:rPr>
        <w:t xml:space="preserve">enable the participants to define research problem. </w:t>
      </w:r>
    </w:p>
    <w:p w14:paraId="645E0F7C" w14:textId="77777777" w:rsidR="00B62F58" w:rsidRDefault="00C2485C">
      <w:pPr>
        <w:numPr>
          <w:ilvl w:val="0"/>
          <w:numId w:val="1"/>
        </w:numPr>
        <w:spacing w:before="164" w:after="0" w:line="265" w:lineRule="exact"/>
        <w:ind w:right="-200"/>
        <w:jc w:val="both"/>
      </w:pPr>
      <w:r>
        <w:rPr>
          <w:rFonts w:ascii="Times New Roman" w:eastAsia="Times New Roman" w:hAnsi="Times New Roman" w:cs="Times New Roman"/>
          <w:color w:val="000000"/>
          <w:sz w:val="24"/>
        </w:rPr>
        <w:t xml:space="preserve">developing </w:t>
      </w:r>
      <w:r>
        <w:rPr>
          <w:rFonts w:ascii="Times New Roman" w:eastAsia="Times New Roman" w:hAnsi="Times New Roman" w:cs="Times New Roman"/>
          <w:color w:val="000000"/>
          <w:spacing w:val="3"/>
          <w:sz w:val="24"/>
        </w:rPr>
        <w:t>an</w:t>
      </w:r>
      <w:r>
        <w:rPr>
          <w:rFonts w:ascii="Times New Roman" w:eastAsia="Times New Roman" w:hAnsi="Times New Roman" w:cs="Times New Roman"/>
          <w:color w:val="000000"/>
          <w:sz w:val="24"/>
        </w:rPr>
        <w:t xml:space="preserve"> approach to research problem and </w:t>
      </w:r>
      <w:r>
        <w:rPr>
          <w:rFonts w:ascii="Times New Roman" w:eastAsia="Times New Roman" w:hAnsi="Times New Roman" w:cs="Times New Roman"/>
          <w:color w:val="000000"/>
          <w:spacing w:val="1"/>
          <w:sz w:val="24"/>
        </w:rPr>
        <w:t>selection</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suitable research design. </w:t>
      </w:r>
    </w:p>
    <w:p w14:paraId="0784FFB6" w14:textId="77777777" w:rsidR="00B62F58" w:rsidRDefault="00C2485C">
      <w:pPr>
        <w:numPr>
          <w:ilvl w:val="0"/>
          <w:numId w:val="1"/>
        </w:numPr>
        <w:spacing w:before="21" w:after="0" w:line="408" w:lineRule="exact"/>
        <w:ind w:right="-200"/>
      </w:pPr>
      <w:r>
        <w:rPr>
          <w:rFonts w:ascii="Times New Roman" w:eastAsia="Times New Roman" w:hAnsi="Times New Roman" w:cs="Times New Roman"/>
          <w:color w:val="000000"/>
          <w:sz w:val="24"/>
        </w:rPr>
        <w:t xml:space="preserve">impart  capabilities  for  formulation  and  testing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hypothesis  based  </w:t>
      </w:r>
      <w:r>
        <w:rPr>
          <w:rFonts w:ascii="Times New Roman" w:eastAsia="Times New Roman" w:hAnsi="Times New Roman" w:cs="Times New Roman"/>
          <w:color w:val="000000"/>
          <w:spacing w:val="4"/>
          <w:sz w:val="24"/>
        </w:rPr>
        <w:t>on</w:t>
      </w:r>
      <w:r>
        <w:rPr>
          <w:rFonts w:ascii="Times New Roman" w:eastAsia="Times New Roman" w:hAnsi="Times New Roman" w:cs="Times New Roman"/>
          <w:color w:val="000000"/>
          <w:sz w:val="24"/>
        </w:rPr>
        <w:t xml:space="preserve">  the  nature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research. </w:t>
      </w:r>
    </w:p>
    <w:p w14:paraId="14529FAB" w14:textId="77777777" w:rsidR="00B62F58" w:rsidRDefault="00C2485C">
      <w:pPr>
        <w:numPr>
          <w:ilvl w:val="0"/>
          <w:numId w:val="1"/>
        </w:numPr>
        <w:spacing w:before="168" w:after="0" w:line="265" w:lineRule="exact"/>
        <w:ind w:right="-200"/>
        <w:jc w:val="both"/>
      </w:pPr>
      <w:r>
        <w:rPr>
          <w:rFonts w:ascii="Times New Roman" w:eastAsia="Times New Roman" w:hAnsi="Times New Roman" w:cs="Times New Roman"/>
          <w:color w:val="000000"/>
          <w:sz w:val="24"/>
        </w:rPr>
        <w:t xml:space="preserve">enable the participants to understand report writing and writing research proposals. </w:t>
      </w:r>
    </w:p>
    <w:p w14:paraId="40C41F97" w14:textId="77777777" w:rsidR="00B62F58" w:rsidRDefault="00C2485C">
      <w:pPr>
        <w:numPr>
          <w:ilvl w:val="0"/>
          <w:numId w:val="1"/>
        </w:numPr>
        <w:spacing w:before="154" w:after="0" w:line="265" w:lineRule="exact"/>
        <w:ind w:right="-200"/>
        <w:jc w:val="both"/>
      </w:pPr>
      <w:r>
        <w:rPr>
          <w:rFonts w:ascii="Times New Roman" w:eastAsia="Times New Roman" w:hAnsi="Times New Roman" w:cs="Times New Roman"/>
          <w:color w:val="000000"/>
          <w:sz w:val="24"/>
        </w:rPr>
        <w:t xml:space="preserve">Help the participants in selecting right statistical </w:t>
      </w:r>
      <w:r>
        <w:rPr>
          <w:rFonts w:ascii="Times New Roman" w:eastAsia="Times New Roman" w:hAnsi="Times New Roman" w:cs="Times New Roman"/>
          <w:color w:val="000000"/>
          <w:spacing w:val="3"/>
          <w:sz w:val="24"/>
        </w:rPr>
        <w:t>tool</w:t>
      </w:r>
      <w:r>
        <w:rPr>
          <w:rFonts w:ascii="Times New Roman" w:eastAsia="Times New Roman" w:hAnsi="Times New Roman" w:cs="Times New Roman"/>
          <w:color w:val="000000"/>
          <w:sz w:val="24"/>
        </w:rPr>
        <w:t xml:space="preserve"> out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the basket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tools available. </w:t>
      </w:r>
    </w:p>
    <w:p w14:paraId="3EFCADBC" w14:textId="77777777" w:rsidR="00B62F58" w:rsidRDefault="00C2485C">
      <w:pPr>
        <w:spacing w:before="359" w:after="361" w:line="265" w:lineRule="exact"/>
        <w:ind w:left="740" w:right="-200"/>
        <w:jc w:val="both"/>
      </w:pPr>
      <w:r>
        <w:rPr>
          <w:rFonts w:ascii="Times New Roman" w:eastAsia="Times New Roman" w:hAnsi="Times New Roman" w:cs="Times New Roman"/>
          <w:b/>
          <w:bCs/>
          <w:color w:val="4F81BD"/>
          <w:sz w:val="24"/>
          <w:u w:val="single"/>
        </w:rPr>
        <w:t xml:space="preserve">Contents of </w:t>
      </w:r>
      <w:r>
        <w:rPr>
          <w:rFonts w:ascii="Times New Roman" w:eastAsia="Times New Roman" w:hAnsi="Times New Roman" w:cs="Times New Roman"/>
          <w:b/>
          <w:bCs/>
          <w:color w:val="4F81BD"/>
          <w:spacing w:val="1"/>
          <w:sz w:val="24"/>
          <w:u w:val="single"/>
        </w:rPr>
        <w:t>the</w:t>
      </w:r>
      <w:r>
        <w:rPr>
          <w:rFonts w:ascii="Times New Roman" w:eastAsia="Times New Roman" w:hAnsi="Times New Roman" w:cs="Times New Roman"/>
          <w:b/>
          <w:bCs/>
          <w:color w:val="4F81BD"/>
          <w:sz w:val="24"/>
          <w:u w:val="single"/>
        </w:rPr>
        <w:t xml:space="preserve"> workshop :</w:t>
      </w:r>
      <w:r>
        <w:rPr>
          <w:rFonts w:ascii="Times New Roman" w:eastAsia="Times New Roman" w:hAnsi="Times New Roman" w:cs="Times New Roman"/>
          <w:b/>
          <w:bCs/>
          <w:color w:val="4F81BD"/>
          <w:sz w:val="24"/>
        </w:rPr>
        <w:t xml:space="preserve"> </w:t>
      </w:r>
    </w:p>
    <w:p w14:paraId="7EA1E2E1" w14:textId="77777777" w:rsidR="00B62F58" w:rsidRDefault="00C2485C">
      <w:pPr>
        <w:numPr>
          <w:ilvl w:val="0"/>
          <w:numId w:val="2"/>
        </w:numPr>
        <w:spacing w:before="164" w:after="0" w:line="265" w:lineRule="exact"/>
        <w:ind w:right="-200"/>
        <w:jc w:val="both"/>
      </w:pPr>
      <w:r>
        <w:rPr>
          <w:rFonts w:ascii="Times New Roman" w:eastAsia="Times New Roman" w:hAnsi="Times New Roman" w:cs="Times New Roman"/>
          <w:color w:val="000000"/>
          <w:sz w:val="24"/>
        </w:rPr>
        <w:t xml:space="preserve">Conceptual background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research. </w:t>
      </w:r>
    </w:p>
    <w:p w14:paraId="2389CCEC" w14:textId="77777777" w:rsidR="00B62F58" w:rsidRDefault="00C2485C">
      <w:pPr>
        <w:numPr>
          <w:ilvl w:val="0"/>
          <w:numId w:val="2"/>
        </w:numPr>
        <w:spacing w:before="164" w:after="0" w:line="265" w:lineRule="exact"/>
        <w:ind w:right="-200"/>
        <w:jc w:val="both"/>
      </w:pPr>
      <w:r>
        <w:rPr>
          <w:rFonts w:ascii="Times New Roman" w:eastAsia="Times New Roman" w:hAnsi="Times New Roman" w:cs="Times New Roman"/>
          <w:color w:val="000000"/>
          <w:sz w:val="24"/>
        </w:rPr>
        <w:t xml:space="preserve">Identification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research topic. </w:t>
      </w:r>
    </w:p>
    <w:p w14:paraId="788744E2" w14:textId="77777777" w:rsidR="00B62F58" w:rsidRDefault="00C2485C">
      <w:pPr>
        <w:numPr>
          <w:ilvl w:val="0"/>
          <w:numId w:val="2"/>
        </w:numPr>
        <w:spacing w:before="164" w:after="0" w:line="265" w:lineRule="exact"/>
        <w:ind w:right="-200"/>
        <w:jc w:val="both"/>
      </w:pPr>
      <w:r>
        <w:rPr>
          <w:rFonts w:ascii="Times New Roman" w:eastAsia="Times New Roman" w:hAnsi="Times New Roman" w:cs="Times New Roman"/>
          <w:color w:val="000000"/>
          <w:sz w:val="24"/>
        </w:rPr>
        <w:t xml:space="preserve">Research process. </w:t>
      </w:r>
    </w:p>
    <w:p w14:paraId="786A996B" w14:textId="77777777" w:rsidR="00B62F58" w:rsidRDefault="00C2485C">
      <w:pPr>
        <w:numPr>
          <w:ilvl w:val="0"/>
          <w:numId w:val="2"/>
        </w:numPr>
        <w:spacing w:before="159" w:after="0" w:line="265" w:lineRule="exact"/>
        <w:ind w:right="-200"/>
        <w:jc w:val="both"/>
      </w:pPr>
      <w:r>
        <w:rPr>
          <w:rFonts w:ascii="Times New Roman" w:eastAsia="Times New Roman" w:hAnsi="Times New Roman" w:cs="Times New Roman"/>
          <w:color w:val="000000"/>
          <w:sz w:val="24"/>
        </w:rPr>
        <w:t xml:space="preserve">Statistical tools and techniques for data analysis. </w:t>
      </w:r>
    </w:p>
    <w:p w14:paraId="2C8C9FE0" w14:textId="77777777" w:rsidR="00B62F58" w:rsidRDefault="00C2485C">
      <w:pPr>
        <w:numPr>
          <w:ilvl w:val="0"/>
          <w:numId w:val="3"/>
        </w:numPr>
        <w:spacing w:before="338" w:after="0" w:line="265" w:lineRule="exact"/>
        <w:ind w:right="-200"/>
        <w:jc w:val="both"/>
      </w:pPr>
      <w:r>
        <w:rPr>
          <w:rFonts w:ascii="Times New Roman" w:eastAsia="Times New Roman" w:hAnsi="Times New Roman" w:cs="Times New Roman"/>
          <w:color w:val="000000"/>
          <w:sz w:val="24"/>
        </w:rPr>
        <w:lastRenderedPageBreak/>
        <w:t xml:space="preserve">Formulation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hypothesis. </w:t>
      </w:r>
    </w:p>
    <w:p w14:paraId="29DE0D8C" w14:textId="77777777" w:rsidR="00B62F58" w:rsidRDefault="00C2485C">
      <w:pPr>
        <w:numPr>
          <w:ilvl w:val="0"/>
          <w:numId w:val="3"/>
        </w:numPr>
        <w:spacing w:before="164" w:after="0" w:line="265" w:lineRule="exact"/>
        <w:ind w:right="-200"/>
        <w:jc w:val="both"/>
      </w:pPr>
      <w:r>
        <w:rPr>
          <w:rFonts w:ascii="Times New Roman" w:eastAsia="Times New Roman" w:hAnsi="Times New Roman" w:cs="Times New Roman"/>
          <w:color w:val="000000"/>
          <w:sz w:val="24"/>
        </w:rPr>
        <w:t xml:space="preserve">Correlation and Regression analysis. </w:t>
      </w:r>
    </w:p>
    <w:p w14:paraId="46BA7E0A" w14:textId="77777777" w:rsidR="00B62F58" w:rsidRDefault="00C2485C">
      <w:pPr>
        <w:numPr>
          <w:ilvl w:val="0"/>
          <w:numId w:val="3"/>
        </w:numPr>
        <w:spacing w:before="164" w:after="0" w:line="265" w:lineRule="exact"/>
        <w:ind w:right="-200"/>
        <w:jc w:val="both"/>
      </w:pPr>
      <w:r>
        <w:rPr>
          <w:rFonts w:ascii="Times New Roman" w:eastAsia="Times New Roman" w:hAnsi="Times New Roman" w:cs="Times New Roman"/>
          <w:color w:val="000000"/>
          <w:sz w:val="24"/>
        </w:rPr>
        <w:t xml:space="preserve">ANOVA(one </w:t>
      </w:r>
      <w:r>
        <w:rPr>
          <w:rFonts w:ascii="Times New Roman" w:eastAsia="Times New Roman" w:hAnsi="Times New Roman" w:cs="Times New Roman"/>
          <w:color w:val="000000"/>
          <w:spacing w:val="1"/>
          <w:sz w:val="24"/>
        </w:rPr>
        <w:t>way</w:t>
      </w:r>
      <w:r>
        <w:rPr>
          <w:rFonts w:ascii="Times New Roman" w:eastAsia="Times New Roman" w:hAnsi="Times New Roman" w:cs="Times New Roman"/>
          <w:color w:val="000000"/>
          <w:sz w:val="24"/>
        </w:rPr>
        <w:t xml:space="preserve"> and two way). </w:t>
      </w:r>
    </w:p>
    <w:p w14:paraId="7B8218BA" w14:textId="77777777" w:rsidR="00B62F58" w:rsidRDefault="00C2485C">
      <w:pPr>
        <w:numPr>
          <w:ilvl w:val="0"/>
          <w:numId w:val="3"/>
        </w:numPr>
        <w:spacing w:before="159" w:after="0" w:line="265" w:lineRule="exact"/>
        <w:ind w:right="-200"/>
        <w:jc w:val="both"/>
      </w:pPr>
      <w:r>
        <w:rPr>
          <w:rFonts w:ascii="Times New Roman" w:eastAsia="Times New Roman" w:hAnsi="Times New Roman" w:cs="Times New Roman"/>
          <w:color w:val="000000"/>
          <w:sz w:val="24"/>
        </w:rPr>
        <w:t xml:space="preserve">Research design. </w:t>
      </w:r>
    </w:p>
    <w:p w14:paraId="48FB8245" w14:textId="77777777" w:rsidR="00B62F58" w:rsidRDefault="00C2485C">
      <w:pPr>
        <w:numPr>
          <w:ilvl w:val="0"/>
          <w:numId w:val="3"/>
        </w:numPr>
        <w:spacing w:before="164" w:after="0" w:line="265" w:lineRule="exact"/>
        <w:ind w:right="-200"/>
        <w:jc w:val="both"/>
      </w:pPr>
      <w:r>
        <w:rPr>
          <w:rFonts w:ascii="Times New Roman" w:eastAsia="Times New Roman" w:hAnsi="Times New Roman" w:cs="Times New Roman"/>
          <w:color w:val="000000"/>
          <w:sz w:val="24"/>
        </w:rPr>
        <w:t xml:space="preserve">Factorial Analysis. </w:t>
      </w:r>
    </w:p>
    <w:p w14:paraId="73C15DB7" w14:textId="77777777" w:rsidR="00B62F58" w:rsidRDefault="00C2485C">
      <w:pPr>
        <w:numPr>
          <w:ilvl w:val="0"/>
          <w:numId w:val="3"/>
        </w:numPr>
        <w:spacing w:before="159" w:after="0" w:line="265" w:lineRule="exact"/>
        <w:ind w:right="-200"/>
        <w:jc w:val="both"/>
      </w:pPr>
      <w:r>
        <w:rPr>
          <w:rFonts w:ascii="Times New Roman" w:eastAsia="Times New Roman" w:hAnsi="Times New Roman" w:cs="Times New Roman"/>
          <w:color w:val="000000"/>
          <w:sz w:val="24"/>
        </w:rPr>
        <w:t xml:space="preserve">Report writing. </w:t>
      </w:r>
    </w:p>
    <w:p w14:paraId="5C352EB7" w14:textId="77777777" w:rsidR="00B62F58" w:rsidRDefault="00C2485C">
      <w:pPr>
        <w:spacing w:before="359" w:after="0" w:line="265" w:lineRule="exact"/>
        <w:ind w:left="740" w:right="-200"/>
        <w:jc w:val="both"/>
      </w:pPr>
      <w:r>
        <w:rPr>
          <w:rFonts w:ascii="Times New Roman" w:eastAsia="Times New Roman" w:hAnsi="Times New Roman" w:cs="Times New Roman"/>
          <w:b/>
          <w:bCs/>
          <w:color w:val="4F81BD"/>
          <w:sz w:val="24"/>
          <w:u w:val="single"/>
        </w:rPr>
        <w:t>Learning outcomes:</w:t>
      </w:r>
      <w:r>
        <w:rPr>
          <w:rFonts w:ascii="Times New Roman" w:eastAsia="Times New Roman" w:hAnsi="Times New Roman" w:cs="Times New Roman"/>
          <w:b/>
          <w:bCs/>
          <w:color w:val="4F81BD"/>
          <w:sz w:val="24"/>
        </w:rPr>
        <w:t xml:space="preserve"> </w:t>
      </w:r>
    </w:p>
    <w:p w14:paraId="7F4DF86B" w14:textId="77777777" w:rsidR="00B62F58" w:rsidRDefault="00C2485C">
      <w:pPr>
        <w:spacing w:before="345" w:after="360" w:line="265" w:lineRule="exact"/>
        <w:ind w:left="740" w:right="-200"/>
        <w:jc w:val="both"/>
      </w:pPr>
      <w:r>
        <w:rPr>
          <w:rFonts w:ascii="Times New Roman" w:eastAsia="Times New Roman" w:hAnsi="Times New Roman" w:cs="Times New Roman"/>
          <w:color w:val="000000"/>
          <w:sz w:val="24"/>
        </w:rPr>
        <w:t xml:space="preserve">At the end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the course the participants should be able </w:t>
      </w:r>
      <w:r>
        <w:rPr>
          <w:rFonts w:ascii="Times New Roman" w:eastAsia="Times New Roman" w:hAnsi="Times New Roman" w:cs="Times New Roman"/>
          <w:color w:val="000000"/>
          <w:spacing w:val="4"/>
          <w:sz w:val="24"/>
        </w:rPr>
        <w:t>to:</w:t>
      </w:r>
      <w:r>
        <w:rPr>
          <w:rFonts w:ascii="Times New Roman" w:eastAsia="Times New Roman" w:hAnsi="Times New Roman" w:cs="Times New Roman"/>
          <w:color w:val="000000"/>
          <w:sz w:val="24"/>
        </w:rPr>
        <w:t xml:space="preserve"> </w:t>
      </w:r>
    </w:p>
    <w:p w14:paraId="6D402E2F" w14:textId="77777777" w:rsidR="00B62F58" w:rsidRDefault="00C2485C">
      <w:pPr>
        <w:numPr>
          <w:ilvl w:val="0"/>
          <w:numId w:val="4"/>
        </w:numPr>
        <w:spacing w:before="164" w:after="0" w:line="265" w:lineRule="exact"/>
        <w:ind w:right="-200"/>
        <w:jc w:val="both"/>
      </w:pPr>
      <w:r>
        <w:rPr>
          <w:rFonts w:ascii="Times New Roman" w:eastAsia="Times New Roman" w:hAnsi="Times New Roman" w:cs="Times New Roman"/>
          <w:color w:val="000000"/>
          <w:sz w:val="24"/>
        </w:rPr>
        <w:t xml:space="preserve">Have conceptual clarity </w:t>
      </w:r>
      <w:r>
        <w:rPr>
          <w:rFonts w:ascii="Times New Roman" w:eastAsia="Times New Roman" w:hAnsi="Times New Roman" w:cs="Times New Roman"/>
          <w:color w:val="000000"/>
          <w:spacing w:val="9"/>
          <w:sz w:val="24"/>
        </w:rPr>
        <w:t>of</w:t>
      </w:r>
      <w:r>
        <w:rPr>
          <w:rFonts w:ascii="Times New Roman" w:eastAsia="Times New Roman" w:hAnsi="Times New Roman" w:cs="Times New Roman"/>
          <w:color w:val="000000"/>
          <w:sz w:val="24"/>
        </w:rPr>
        <w:t xml:space="preserve"> the research process </w:t>
      </w:r>
      <w:r>
        <w:rPr>
          <w:rFonts w:ascii="Times New Roman" w:eastAsia="Times New Roman" w:hAnsi="Times New Roman" w:cs="Times New Roman"/>
          <w:color w:val="000000"/>
          <w:spacing w:val="1"/>
          <w:sz w:val="24"/>
        </w:rPr>
        <w:t>and</w:t>
      </w:r>
      <w:r>
        <w:rPr>
          <w:rFonts w:ascii="Times New Roman" w:eastAsia="Times New Roman" w:hAnsi="Times New Roman" w:cs="Times New Roman"/>
          <w:color w:val="000000"/>
          <w:sz w:val="24"/>
        </w:rPr>
        <w:t xml:space="preserve"> methodology </w:t>
      </w:r>
    </w:p>
    <w:p w14:paraId="5238B117" w14:textId="77777777" w:rsidR="00B62F58" w:rsidRDefault="00C2485C">
      <w:pPr>
        <w:numPr>
          <w:ilvl w:val="0"/>
          <w:numId w:val="4"/>
        </w:numPr>
        <w:spacing w:before="164" w:after="0" w:line="265" w:lineRule="exact"/>
        <w:ind w:right="-200"/>
        <w:jc w:val="both"/>
      </w:pPr>
      <w:r>
        <w:rPr>
          <w:rFonts w:ascii="Times New Roman" w:eastAsia="Times New Roman" w:hAnsi="Times New Roman" w:cs="Times New Roman"/>
          <w:color w:val="000000"/>
          <w:sz w:val="24"/>
        </w:rPr>
        <w:t xml:space="preserve">Get insights into different research design. </w:t>
      </w:r>
    </w:p>
    <w:p w14:paraId="63EEAE79" w14:textId="77777777" w:rsidR="00B62F58" w:rsidRDefault="00C2485C">
      <w:pPr>
        <w:numPr>
          <w:ilvl w:val="0"/>
          <w:numId w:val="4"/>
        </w:numPr>
        <w:spacing w:before="159" w:after="0" w:line="265" w:lineRule="exact"/>
        <w:ind w:right="-200"/>
        <w:jc w:val="both"/>
      </w:pPr>
      <w:r>
        <w:rPr>
          <w:rFonts w:ascii="Times New Roman" w:eastAsia="Times New Roman" w:hAnsi="Times New Roman" w:cs="Times New Roman"/>
          <w:color w:val="000000"/>
          <w:sz w:val="24"/>
        </w:rPr>
        <w:t xml:space="preserve">Get familiarity </w:t>
      </w:r>
      <w:r>
        <w:rPr>
          <w:rFonts w:ascii="Times New Roman" w:eastAsia="Times New Roman" w:hAnsi="Times New Roman" w:cs="Times New Roman"/>
          <w:color w:val="000000"/>
          <w:spacing w:val="1"/>
          <w:sz w:val="24"/>
        </w:rPr>
        <w:t>with</w:t>
      </w:r>
      <w:r>
        <w:rPr>
          <w:rFonts w:ascii="Times New Roman" w:eastAsia="Times New Roman" w:hAnsi="Times New Roman" w:cs="Times New Roman"/>
          <w:color w:val="000000"/>
          <w:sz w:val="24"/>
        </w:rPr>
        <w:t xml:space="preserve"> tools and techniques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decision making approach. </w:t>
      </w:r>
    </w:p>
    <w:p w14:paraId="56A8401B" w14:textId="77777777" w:rsidR="00B62F58" w:rsidRDefault="00C2485C">
      <w:pPr>
        <w:spacing w:before="359" w:after="0" w:line="265" w:lineRule="exact"/>
        <w:ind w:left="740" w:right="-200"/>
        <w:jc w:val="both"/>
      </w:pPr>
      <w:r>
        <w:rPr>
          <w:rFonts w:ascii="Times New Roman" w:eastAsia="Times New Roman" w:hAnsi="Times New Roman" w:cs="Times New Roman"/>
          <w:b/>
          <w:bCs/>
          <w:color w:val="4F81BD"/>
          <w:sz w:val="24"/>
          <w:u w:val="single"/>
        </w:rPr>
        <w:t>Who Should Attend?</w:t>
      </w:r>
      <w:r>
        <w:rPr>
          <w:rFonts w:ascii="Times New Roman" w:eastAsia="Times New Roman" w:hAnsi="Times New Roman" w:cs="Times New Roman"/>
          <w:b/>
          <w:bCs/>
          <w:color w:val="4F81BD"/>
          <w:sz w:val="24"/>
        </w:rPr>
        <w:t xml:space="preserve"> </w:t>
      </w:r>
    </w:p>
    <w:p w14:paraId="0FB03815" w14:textId="77777777" w:rsidR="00B62F58" w:rsidRDefault="00C2485C">
      <w:pPr>
        <w:spacing w:before="345" w:after="360" w:line="265" w:lineRule="exact"/>
        <w:ind w:left="740" w:right="-200"/>
        <w:jc w:val="both"/>
      </w:pPr>
      <w:r>
        <w:rPr>
          <w:rFonts w:ascii="Times New Roman" w:eastAsia="Times New Roman" w:hAnsi="Times New Roman" w:cs="Times New Roman"/>
          <w:color w:val="000000"/>
          <w:sz w:val="24"/>
        </w:rPr>
        <w:t xml:space="preserve">This workshop should be helpful </w:t>
      </w:r>
      <w:r>
        <w:rPr>
          <w:rFonts w:ascii="Times New Roman" w:eastAsia="Times New Roman" w:hAnsi="Times New Roman" w:cs="Times New Roman"/>
          <w:color w:val="000000"/>
          <w:spacing w:val="5"/>
          <w:sz w:val="24"/>
        </w:rPr>
        <w:t>to-</w:t>
      </w:r>
      <w:r>
        <w:rPr>
          <w:rFonts w:ascii="Times New Roman" w:eastAsia="Times New Roman" w:hAnsi="Times New Roman" w:cs="Times New Roman"/>
          <w:color w:val="000000"/>
          <w:sz w:val="24"/>
        </w:rPr>
        <w:t xml:space="preserve"> </w:t>
      </w:r>
    </w:p>
    <w:p w14:paraId="76644329" w14:textId="77777777" w:rsidR="00B62F58" w:rsidRDefault="00C2485C">
      <w:pPr>
        <w:numPr>
          <w:ilvl w:val="0"/>
          <w:numId w:val="5"/>
        </w:numPr>
        <w:spacing w:before="159" w:after="0" w:line="265" w:lineRule="exact"/>
        <w:ind w:right="-200"/>
        <w:jc w:val="both"/>
      </w:pPr>
      <w:r>
        <w:rPr>
          <w:rFonts w:ascii="Times New Roman" w:eastAsia="Times New Roman" w:hAnsi="Times New Roman" w:cs="Times New Roman"/>
          <w:color w:val="000000"/>
          <w:sz w:val="24"/>
        </w:rPr>
        <w:t xml:space="preserve">Academicians who want to enhance their research skills. </w:t>
      </w:r>
    </w:p>
    <w:p w14:paraId="7F716B4F" w14:textId="77777777" w:rsidR="00B62F58" w:rsidRDefault="00C2485C">
      <w:pPr>
        <w:numPr>
          <w:ilvl w:val="0"/>
          <w:numId w:val="5"/>
        </w:numPr>
        <w:spacing w:before="159" w:after="0" w:line="265" w:lineRule="exact"/>
        <w:ind w:right="-200"/>
        <w:jc w:val="both"/>
      </w:pPr>
      <w:r>
        <w:rPr>
          <w:rFonts w:ascii="Times New Roman" w:eastAsia="Times New Roman" w:hAnsi="Times New Roman" w:cs="Times New Roman"/>
          <w:color w:val="000000"/>
          <w:sz w:val="24"/>
        </w:rPr>
        <w:t xml:space="preserve">Students and Research scholars in improving their quantitative skills. </w:t>
      </w:r>
    </w:p>
    <w:p w14:paraId="3D2EB9CC" w14:textId="77777777" w:rsidR="00B62F58" w:rsidRDefault="00C2485C">
      <w:pPr>
        <w:spacing w:before="359" w:after="0" w:line="265" w:lineRule="exact"/>
        <w:ind w:left="740" w:right="-200"/>
        <w:jc w:val="both"/>
      </w:pPr>
      <w:r>
        <w:rPr>
          <w:rFonts w:ascii="Times New Roman" w:eastAsia="Times New Roman" w:hAnsi="Times New Roman" w:cs="Times New Roman"/>
          <w:b/>
          <w:bCs/>
          <w:color w:val="4F81BD"/>
          <w:sz w:val="24"/>
          <w:u w:val="single"/>
        </w:rPr>
        <w:t>Pedagogy:</w:t>
      </w:r>
      <w:r>
        <w:rPr>
          <w:rFonts w:ascii="Times New Roman" w:eastAsia="Times New Roman" w:hAnsi="Times New Roman" w:cs="Times New Roman"/>
          <w:b/>
          <w:bCs/>
          <w:color w:val="4F81BD"/>
          <w:sz w:val="24"/>
        </w:rPr>
        <w:t xml:space="preserve"> </w:t>
      </w:r>
    </w:p>
    <w:p w14:paraId="449AA9F1" w14:textId="77777777" w:rsidR="00B62F58" w:rsidRDefault="00C2485C">
      <w:pPr>
        <w:numPr>
          <w:ilvl w:val="0"/>
          <w:numId w:val="6"/>
        </w:numPr>
        <w:spacing w:before="213" w:after="0" w:line="412" w:lineRule="exact"/>
        <w:ind w:right="-195"/>
      </w:pPr>
      <w:r>
        <w:rPr>
          <w:rFonts w:ascii="Times New Roman" w:eastAsia="Times New Roman" w:hAnsi="Times New Roman" w:cs="Times New Roman"/>
          <w:color w:val="000000"/>
          <w:sz w:val="24"/>
        </w:rPr>
        <w:t xml:space="preserve">A  mix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pedagogical </w:t>
      </w:r>
      <w:r>
        <w:rPr>
          <w:rFonts w:ascii="Times New Roman" w:eastAsia="Times New Roman" w:hAnsi="Times New Roman" w:cs="Times New Roman"/>
          <w:color w:val="000000"/>
          <w:spacing w:val="1"/>
          <w:sz w:val="24"/>
        </w:rPr>
        <w:t>tools</w:t>
      </w:r>
      <w:r>
        <w:rPr>
          <w:rFonts w:ascii="Times New Roman" w:eastAsia="Times New Roman" w:hAnsi="Times New Roman" w:cs="Times New Roman"/>
          <w:color w:val="000000"/>
          <w:sz w:val="24"/>
        </w:rPr>
        <w:t xml:space="preserve"> will  be </w:t>
      </w:r>
      <w:r>
        <w:rPr>
          <w:rFonts w:ascii="Times New Roman" w:eastAsia="Times New Roman" w:hAnsi="Times New Roman" w:cs="Times New Roman"/>
          <w:color w:val="000000"/>
          <w:spacing w:val="1"/>
          <w:sz w:val="24"/>
        </w:rPr>
        <w:t>used-</w:t>
      </w:r>
      <w:r>
        <w:rPr>
          <w:rFonts w:ascii="Times New Roman" w:eastAsia="Times New Roman" w:hAnsi="Times New Roman" w:cs="Times New Roman"/>
          <w:color w:val="000000"/>
          <w:sz w:val="24"/>
        </w:rPr>
        <w:t xml:space="preserve"> cases,  live  streaming  lectures, discussions, presentations and  hands </w:t>
      </w:r>
      <w:r>
        <w:rPr>
          <w:rFonts w:ascii="Times New Roman" w:eastAsia="Times New Roman" w:hAnsi="Times New Roman" w:cs="Times New Roman"/>
          <w:color w:val="000000"/>
          <w:spacing w:val="4"/>
          <w:sz w:val="24"/>
        </w:rPr>
        <w:t>on</w:t>
      </w:r>
      <w:r>
        <w:rPr>
          <w:rFonts w:ascii="Times New Roman" w:eastAsia="Times New Roman" w:hAnsi="Times New Roman" w:cs="Times New Roman"/>
          <w:color w:val="000000"/>
          <w:sz w:val="24"/>
        </w:rPr>
        <w:t xml:space="preserve"> calculations. </w:t>
      </w:r>
    </w:p>
    <w:p w14:paraId="7C764C6D" w14:textId="77777777" w:rsidR="00B62F58" w:rsidRDefault="00C2485C">
      <w:pPr>
        <w:spacing w:before="350" w:after="0" w:line="265" w:lineRule="exact"/>
        <w:ind w:left="740" w:right="-200"/>
        <w:jc w:val="both"/>
      </w:pPr>
      <w:r>
        <w:rPr>
          <w:rFonts w:ascii="Times New Roman" w:eastAsia="Times New Roman" w:hAnsi="Times New Roman" w:cs="Times New Roman"/>
          <w:b/>
          <w:bCs/>
          <w:color w:val="4F81BD"/>
          <w:sz w:val="24"/>
          <w:u w:val="single"/>
        </w:rPr>
        <w:t xml:space="preserve">Requirements for </w:t>
      </w:r>
      <w:r>
        <w:rPr>
          <w:rFonts w:ascii="Times New Roman" w:eastAsia="Times New Roman" w:hAnsi="Times New Roman" w:cs="Times New Roman"/>
          <w:b/>
          <w:bCs/>
          <w:color w:val="4F81BD"/>
          <w:spacing w:val="1"/>
          <w:sz w:val="24"/>
          <w:u w:val="single"/>
        </w:rPr>
        <w:t>the</w:t>
      </w:r>
      <w:r>
        <w:rPr>
          <w:rFonts w:ascii="Times New Roman" w:eastAsia="Times New Roman" w:hAnsi="Times New Roman" w:cs="Times New Roman"/>
          <w:b/>
          <w:bCs/>
          <w:color w:val="4F81BD"/>
          <w:sz w:val="24"/>
          <w:u w:val="single"/>
        </w:rPr>
        <w:t xml:space="preserve"> course:</w:t>
      </w:r>
      <w:r>
        <w:rPr>
          <w:rFonts w:ascii="Times New Roman" w:eastAsia="Times New Roman" w:hAnsi="Times New Roman" w:cs="Times New Roman"/>
          <w:b/>
          <w:bCs/>
          <w:color w:val="4F81BD"/>
          <w:sz w:val="24"/>
        </w:rPr>
        <w:t xml:space="preserve"> </w:t>
      </w:r>
    </w:p>
    <w:p w14:paraId="615EF58B" w14:textId="77777777" w:rsidR="00B62F58" w:rsidRDefault="00C2485C">
      <w:pPr>
        <w:spacing w:before="345" w:after="0" w:line="265" w:lineRule="exact"/>
        <w:ind w:left="1461" w:right="-200"/>
        <w:jc w:val="both"/>
      </w:pPr>
      <w:r>
        <w:rPr>
          <w:rFonts w:ascii="Times New Roman" w:eastAsia="Times New Roman" w:hAnsi="Times New Roman" w:cs="Times New Roman"/>
          <w:color w:val="000000"/>
          <w:sz w:val="24"/>
        </w:rPr>
        <w:t xml:space="preserve">Personal laptops/computers with </w:t>
      </w:r>
      <w:r>
        <w:rPr>
          <w:rFonts w:ascii="Times New Roman" w:eastAsia="Times New Roman" w:hAnsi="Times New Roman" w:cs="Times New Roman"/>
          <w:color w:val="000000"/>
          <w:spacing w:val="1"/>
          <w:sz w:val="24"/>
        </w:rPr>
        <w:t>good</w:t>
      </w:r>
      <w:r>
        <w:rPr>
          <w:rFonts w:ascii="Times New Roman" w:eastAsia="Times New Roman" w:hAnsi="Times New Roman" w:cs="Times New Roman"/>
          <w:color w:val="000000"/>
          <w:sz w:val="24"/>
        </w:rPr>
        <w:t xml:space="preserve"> internet connectivity. </w:t>
      </w:r>
    </w:p>
    <w:p w14:paraId="12FED0C2" w14:textId="77777777" w:rsidR="00B62F58" w:rsidRDefault="00C2485C">
      <w:pPr>
        <w:spacing w:before="767" w:after="0" w:line="265" w:lineRule="exact"/>
        <w:ind w:left="740" w:right="-200"/>
        <w:jc w:val="both"/>
      </w:pPr>
      <w:r>
        <w:rPr>
          <w:rFonts w:ascii="Times New Roman" w:eastAsia="Times New Roman" w:hAnsi="Times New Roman" w:cs="Times New Roman"/>
          <w:b/>
          <w:bCs/>
          <w:color w:val="0070C0"/>
          <w:sz w:val="24"/>
          <w:u w:val="single"/>
        </w:rPr>
        <w:t>Who can Apply??:</w:t>
      </w:r>
      <w:r>
        <w:rPr>
          <w:rFonts w:ascii="Times New Roman" w:eastAsia="Times New Roman" w:hAnsi="Times New Roman" w:cs="Times New Roman"/>
          <w:b/>
          <w:bCs/>
          <w:color w:val="0070C0"/>
          <w:sz w:val="24"/>
        </w:rPr>
        <w:t xml:space="preserve"> </w:t>
      </w:r>
    </w:p>
    <w:p w14:paraId="549B4E3C" w14:textId="77777777" w:rsidR="00B62F58" w:rsidRDefault="00C2485C">
      <w:pPr>
        <w:numPr>
          <w:ilvl w:val="0"/>
          <w:numId w:val="7"/>
        </w:numPr>
        <w:spacing w:before="213" w:after="0" w:line="412" w:lineRule="exact"/>
        <w:ind w:right="-196"/>
      </w:pPr>
      <w:r>
        <w:rPr>
          <w:rFonts w:ascii="Times New Roman" w:eastAsia="Times New Roman" w:hAnsi="Times New Roman" w:cs="Times New Roman"/>
          <w:color w:val="000000"/>
          <w:sz w:val="24"/>
        </w:rPr>
        <w:t xml:space="preserve">PhD  research  scholars,  graduate  and  Post  graduate  students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any  university  in  </w:t>
      </w:r>
      <w:r>
        <w:rPr>
          <w:rFonts w:ascii="Times New Roman" w:eastAsia="Times New Roman" w:hAnsi="Times New Roman" w:cs="Times New Roman"/>
          <w:color w:val="000000"/>
          <w:spacing w:val="4"/>
          <w:sz w:val="24"/>
        </w:rPr>
        <w:t>any</w:t>
      </w:r>
      <w:r>
        <w:rPr>
          <w:rFonts w:ascii="Times New Roman" w:eastAsia="Times New Roman" w:hAnsi="Times New Roman" w:cs="Times New Roman"/>
          <w:color w:val="000000"/>
          <w:sz w:val="24"/>
        </w:rPr>
        <w:t xml:space="preserve"> branch are eligible to apply. </w:t>
      </w:r>
    </w:p>
    <w:p w14:paraId="651530A2" w14:textId="77777777" w:rsidR="00B62F58" w:rsidRDefault="00C2485C">
      <w:pPr>
        <w:spacing w:before="327" w:after="360" w:line="265" w:lineRule="exact"/>
        <w:ind w:left="740" w:right="-200"/>
        <w:jc w:val="both"/>
      </w:pPr>
      <w:r>
        <w:rPr>
          <w:rFonts w:ascii="Arial" w:eastAsia="Arial" w:hAnsi="Arial" w:cs="Arial"/>
          <w:color w:val="FFFFFF"/>
          <w:sz w:val="2"/>
          <w:shd w:val="clear" w:color="auto" w:fill="FFFFFF"/>
        </w:rPr>
        <w:br w:type="page"/>
      </w:r>
      <w:r>
        <w:rPr>
          <w:rFonts w:ascii="Times New Roman" w:eastAsia="Times New Roman" w:hAnsi="Times New Roman" w:cs="Times New Roman"/>
          <w:b/>
          <w:bCs/>
          <w:color w:val="0070C0"/>
          <w:sz w:val="24"/>
          <w:u w:val="single"/>
        </w:rPr>
        <w:lastRenderedPageBreak/>
        <w:t>Registration and payment details:</w:t>
      </w:r>
      <w:r>
        <w:rPr>
          <w:rFonts w:ascii="Times New Roman" w:eastAsia="Times New Roman" w:hAnsi="Times New Roman" w:cs="Times New Roman"/>
          <w:b/>
          <w:bCs/>
          <w:color w:val="0070C0"/>
          <w:sz w:val="24"/>
        </w:rPr>
        <w:t xml:space="preserve"> </w:t>
      </w:r>
    </w:p>
    <w:p w14:paraId="78F792B6" w14:textId="77777777" w:rsidR="00B62F58" w:rsidRDefault="00C2485C">
      <w:pPr>
        <w:numPr>
          <w:ilvl w:val="0"/>
          <w:numId w:val="8"/>
        </w:numPr>
        <w:spacing w:before="17" w:after="0" w:line="265" w:lineRule="exact"/>
        <w:ind w:right="-200"/>
        <w:jc w:val="both"/>
      </w:pPr>
      <w:r>
        <w:rPr>
          <w:rFonts w:ascii="Times New Roman" w:eastAsia="Times New Roman" w:hAnsi="Times New Roman" w:cs="Times New Roman"/>
          <w:color w:val="000000"/>
          <w:sz w:val="24"/>
        </w:rPr>
        <w:t xml:space="preserve">Registration fee: Rs.50/- for each participant. </w:t>
      </w:r>
    </w:p>
    <w:p w14:paraId="4CC4447B" w14:textId="77777777" w:rsidR="00B62F58" w:rsidRDefault="00C2485C">
      <w:pPr>
        <w:numPr>
          <w:ilvl w:val="0"/>
          <w:numId w:val="8"/>
        </w:numPr>
        <w:spacing w:before="17" w:after="0" w:line="412" w:lineRule="exact"/>
        <w:ind w:right="2502"/>
      </w:pPr>
      <w:r>
        <w:rPr>
          <w:rFonts w:ascii="Times New Roman" w:eastAsia="Times New Roman" w:hAnsi="Times New Roman" w:cs="Times New Roman"/>
          <w:color w:val="000000"/>
          <w:sz w:val="24"/>
        </w:rPr>
        <w:t xml:space="preserve">Fee </w:t>
      </w:r>
      <w:r>
        <w:rPr>
          <w:rFonts w:ascii="Times New Roman" w:eastAsia="Times New Roman" w:hAnsi="Times New Roman" w:cs="Times New Roman"/>
          <w:color w:val="000000"/>
          <w:spacing w:val="5"/>
          <w:sz w:val="24"/>
        </w:rPr>
        <w:t>to</w:t>
      </w:r>
      <w:r>
        <w:rPr>
          <w:rFonts w:ascii="Times New Roman" w:eastAsia="Times New Roman" w:hAnsi="Times New Roman" w:cs="Times New Roman"/>
          <w:color w:val="000000"/>
          <w:sz w:val="24"/>
        </w:rPr>
        <w:t xml:space="preserve"> be paid at SBI with A/C No:62307233017 (D. Srujana) IFSC code: SBIN0014154 </w:t>
      </w:r>
    </w:p>
    <w:p w14:paraId="2083FFF9" w14:textId="77777777" w:rsidR="00B62F58" w:rsidRDefault="00C2485C">
      <w:pPr>
        <w:numPr>
          <w:ilvl w:val="0"/>
          <w:numId w:val="8"/>
        </w:numPr>
        <w:spacing w:before="164" w:after="0" w:line="265" w:lineRule="exact"/>
        <w:ind w:right="-200"/>
        <w:jc w:val="both"/>
      </w:pPr>
      <w:r>
        <w:rPr>
          <w:rFonts w:ascii="Times New Roman" w:eastAsia="Times New Roman" w:hAnsi="Times New Roman" w:cs="Times New Roman"/>
          <w:color w:val="000000"/>
          <w:sz w:val="24"/>
        </w:rPr>
        <w:t xml:space="preserve">Also to be paid </w:t>
      </w:r>
      <w:r>
        <w:rPr>
          <w:rFonts w:ascii="Times New Roman" w:eastAsia="Times New Roman" w:hAnsi="Times New Roman" w:cs="Times New Roman"/>
          <w:color w:val="000000"/>
          <w:spacing w:val="1"/>
          <w:sz w:val="24"/>
        </w:rPr>
        <w:t>through</w:t>
      </w:r>
      <w:r>
        <w:rPr>
          <w:rFonts w:ascii="Times New Roman" w:eastAsia="Times New Roman" w:hAnsi="Times New Roman" w:cs="Times New Roman"/>
          <w:color w:val="000000"/>
          <w:sz w:val="24"/>
        </w:rPr>
        <w:t xml:space="preserve"> </w:t>
      </w:r>
      <w:r>
        <w:rPr>
          <w:rFonts w:ascii="Times New Roman" w:eastAsia="Times New Roman" w:hAnsi="Times New Roman" w:cs="Times New Roman"/>
          <w:b/>
          <w:bCs/>
          <w:color w:val="000000"/>
          <w:sz w:val="24"/>
        </w:rPr>
        <w:t>G-Pay</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pacing w:val="4"/>
          <w:sz w:val="24"/>
        </w:rPr>
        <w:t>or</w:t>
      </w:r>
      <w:r>
        <w:rPr>
          <w:rFonts w:ascii="Times New Roman" w:eastAsia="Times New Roman" w:hAnsi="Times New Roman" w:cs="Times New Roman"/>
          <w:color w:val="000000"/>
          <w:sz w:val="24"/>
        </w:rPr>
        <w:t xml:space="preserve"> </w:t>
      </w:r>
      <w:r>
        <w:rPr>
          <w:rFonts w:ascii="Times New Roman" w:eastAsia="Times New Roman" w:hAnsi="Times New Roman" w:cs="Times New Roman"/>
          <w:b/>
          <w:bCs/>
          <w:color w:val="000000"/>
          <w:sz w:val="24"/>
        </w:rPr>
        <w:t>Phonepe</w:t>
      </w:r>
      <w:r>
        <w:rPr>
          <w:rFonts w:ascii="Times New Roman" w:eastAsia="Times New Roman" w:hAnsi="Times New Roman" w:cs="Times New Roman"/>
          <w:color w:val="000000"/>
          <w:sz w:val="24"/>
        </w:rPr>
        <w:t xml:space="preserve"> at 7893088922 </w:t>
      </w:r>
    </w:p>
    <w:p w14:paraId="02FFAC68" w14:textId="77777777" w:rsidR="00B62F58" w:rsidRDefault="00C2485C">
      <w:pPr>
        <w:numPr>
          <w:ilvl w:val="0"/>
          <w:numId w:val="8"/>
        </w:numPr>
        <w:spacing w:before="164" w:after="0" w:line="265" w:lineRule="exact"/>
        <w:ind w:right="-200"/>
        <w:jc w:val="both"/>
      </w:pPr>
      <w:r>
        <w:rPr>
          <w:rFonts w:ascii="Times New Roman" w:eastAsia="Times New Roman" w:hAnsi="Times New Roman" w:cs="Times New Roman"/>
          <w:color w:val="000000"/>
          <w:sz w:val="24"/>
        </w:rPr>
        <w:t xml:space="preserve">Registration fee once paid </w:t>
      </w:r>
      <w:r>
        <w:rPr>
          <w:rFonts w:ascii="Times New Roman" w:eastAsia="Times New Roman" w:hAnsi="Times New Roman" w:cs="Times New Roman"/>
          <w:color w:val="000000"/>
          <w:spacing w:val="1"/>
          <w:sz w:val="24"/>
        </w:rPr>
        <w:t>will</w:t>
      </w:r>
      <w:r>
        <w:rPr>
          <w:rFonts w:ascii="Times New Roman" w:eastAsia="Times New Roman" w:hAnsi="Times New Roman" w:cs="Times New Roman"/>
          <w:color w:val="000000"/>
          <w:sz w:val="24"/>
        </w:rPr>
        <w:t xml:space="preserve"> not be refunded in any case. </w:t>
      </w:r>
    </w:p>
    <w:p w14:paraId="2585C70F" w14:textId="77777777" w:rsidR="00B62F58" w:rsidRDefault="00C2485C">
      <w:pPr>
        <w:numPr>
          <w:ilvl w:val="0"/>
          <w:numId w:val="8"/>
        </w:numPr>
        <w:spacing w:before="159" w:after="0" w:line="265" w:lineRule="exact"/>
        <w:ind w:right="-200"/>
        <w:jc w:val="both"/>
      </w:pPr>
      <w:r>
        <w:rPr>
          <w:rFonts w:ascii="Times New Roman" w:eastAsia="Times New Roman" w:hAnsi="Times New Roman" w:cs="Times New Roman"/>
          <w:color w:val="000000"/>
          <w:spacing w:val="2"/>
          <w:sz w:val="24"/>
        </w:rPr>
        <w:t>E-</w:t>
      </w:r>
      <w:r>
        <w:rPr>
          <w:rFonts w:ascii="Times New Roman" w:eastAsia="Times New Roman" w:hAnsi="Times New Roman" w:cs="Times New Roman"/>
          <w:color w:val="000000"/>
          <w:sz w:val="24"/>
        </w:rPr>
        <w:t xml:space="preserve"> Certificates will be provided </w:t>
      </w:r>
      <w:r>
        <w:rPr>
          <w:rFonts w:ascii="Times New Roman" w:eastAsia="Times New Roman" w:hAnsi="Times New Roman" w:cs="Times New Roman"/>
          <w:color w:val="000000"/>
          <w:spacing w:val="5"/>
          <w:sz w:val="24"/>
        </w:rPr>
        <w:t>to</w:t>
      </w:r>
      <w:r>
        <w:rPr>
          <w:rFonts w:ascii="Times New Roman" w:eastAsia="Times New Roman" w:hAnsi="Times New Roman" w:cs="Times New Roman"/>
          <w:color w:val="000000"/>
          <w:sz w:val="24"/>
        </w:rPr>
        <w:t xml:space="preserve"> all the participants. </w:t>
      </w:r>
    </w:p>
    <w:p w14:paraId="1832438D" w14:textId="77777777" w:rsidR="00B62F58" w:rsidRDefault="00C2485C">
      <w:pPr>
        <w:spacing w:before="767" w:after="0" w:line="265" w:lineRule="exact"/>
        <w:ind w:left="740" w:right="-200"/>
        <w:jc w:val="both"/>
      </w:pPr>
      <w:r>
        <w:rPr>
          <w:rFonts w:ascii="Times New Roman" w:eastAsia="Times New Roman" w:hAnsi="Times New Roman" w:cs="Times New Roman"/>
          <w:b/>
          <w:bCs/>
          <w:color w:val="0070C0"/>
          <w:sz w:val="24"/>
          <w:u w:val="single"/>
        </w:rPr>
        <w:t>Registration link:</w:t>
      </w:r>
      <w:r>
        <w:rPr>
          <w:rFonts w:ascii="Times New Roman" w:eastAsia="Times New Roman" w:hAnsi="Times New Roman" w:cs="Times New Roman"/>
          <w:sz w:val="24"/>
        </w:rPr>
        <w:t xml:space="preserve"> </w:t>
      </w:r>
    </w:p>
    <w:p w14:paraId="5B562C12" w14:textId="77777777" w:rsidR="00B66064" w:rsidRDefault="00C2485C" w:rsidP="00B66064">
      <w:pPr>
        <w:spacing w:before="198" w:after="0" w:line="412" w:lineRule="exact"/>
        <w:ind w:left="740" w:right="-187"/>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Interested  candidates  may  submit  their  duly  filled  registration  form  along  with  Payment Transaction </w:t>
      </w:r>
      <w:r>
        <w:rPr>
          <w:rFonts w:ascii="Times New Roman" w:eastAsia="Times New Roman" w:hAnsi="Times New Roman" w:cs="Times New Roman"/>
          <w:color w:val="000000"/>
          <w:spacing w:val="1"/>
          <w:sz w:val="24"/>
        </w:rPr>
        <w:t>ID</w:t>
      </w:r>
      <w:r>
        <w:rPr>
          <w:rFonts w:ascii="Times New Roman" w:eastAsia="Times New Roman" w:hAnsi="Times New Roman" w:cs="Times New Roman"/>
          <w:color w:val="000000"/>
          <w:sz w:val="24"/>
        </w:rPr>
        <w:t xml:space="preserve"> by clicking </w:t>
      </w:r>
      <w:r>
        <w:rPr>
          <w:rFonts w:ascii="Times New Roman" w:eastAsia="Times New Roman" w:hAnsi="Times New Roman" w:cs="Times New Roman"/>
          <w:color w:val="000000"/>
          <w:spacing w:val="4"/>
          <w:sz w:val="24"/>
        </w:rPr>
        <w:t>on</w:t>
      </w:r>
      <w:r>
        <w:rPr>
          <w:rFonts w:ascii="Times New Roman" w:eastAsia="Times New Roman" w:hAnsi="Times New Roman" w:cs="Times New Roman"/>
          <w:color w:val="000000"/>
          <w:sz w:val="24"/>
        </w:rPr>
        <w:t xml:space="preserve"> </w:t>
      </w:r>
    </w:p>
    <w:p w14:paraId="13E5A30E" w14:textId="77777777" w:rsidR="00B66064" w:rsidRDefault="00594095" w:rsidP="00B66064">
      <w:pPr>
        <w:spacing w:before="198" w:after="0" w:line="412" w:lineRule="exact"/>
        <w:ind w:left="740" w:right="-187"/>
        <w:rPr>
          <w:rFonts w:ascii="Times New Roman" w:eastAsia="Times New Roman" w:hAnsi="Times New Roman" w:cs="Times New Roman"/>
          <w:b/>
          <w:bCs/>
          <w:color w:val="FF0000"/>
          <w:sz w:val="24"/>
          <w:u w:val="single"/>
        </w:rPr>
      </w:pPr>
      <w:hyperlink r:id="rId23" w:history="1">
        <w:r w:rsidR="00B66064" w:rsidRPr="00244A5F">
          <w:rPr>
            <w:rStyle w:val="Hyperlink"/>
            <w:rFonts w:ascii="Times New Roman" w:eastAsia="Times New Roman" w:hAnsi="Times New Roman" w:cs="Times New Roman"/>
            <w:b/>
            <w:bCs/>
            <w:sz w:val="24"/>
          </w:rPr>
          <w:t>https://forms.gle/9MPXVYUaXW454gVT6</w:t>
        </w:r>
      </w:hyperlink>
    </w:p>
    <w:p w14:paraId="6BAD14DE" w14:textId="77777777" w:rsidR="00B62F58" w:rsidRDefault="00C2485C" w:rsidP="00B66064">
      <w:pPr>
        <w:spacing w:before="198" w:after="0" w:line="412" w:lineRule="exact"/>
        <w:ind w:left="740" w:right="-187"/>
      </w:pPr>
      <w:r>
        <w:rPr>
          <w:rFonts w:ascii="Times New Roman" w:eastAsia="Times New Roman" w:hAnsi="Times New Roman" w:cs="Times New Roman"/>
          <w:b/>
          <w:bCs/>
          <w:color w:val="FF0000"/>
          <w:sz w:val="24"/>
        </w:rPr>
        <w:t xml:space="preserve"> </w:t>
      </w:r>
      <w:r>
        <w:rPr>
          <w:rFonts w:ascii="Times New Roman" w:eastAsia="Times New Roman" w:hAnsi="Times New Roman" w:cs="Times New Roman"/>
          <w:b/>
          <w:bCs/>
          <w:color w:val="000000"/>
          <w:sz w:val="24"/>
          <w:u w:val="single"/>
        </w:rPr>
        <w:t>Note:</w:t>
      </w:r>
      <w:r>
        <w:rPr>
          <w:rFonts w:ascii="Times New Roman" w:eastAsia="Times New Roman" w:hAnsi="Times New Roman" w:cs="Times New Roman"/>
          <w:b/>
          <w:bCs/>
          <w:color w:val="000000"/>
          <w:sz w:val="24"/>
        </w:rPr>
        <w:t xml:space="preserve"> </w:t>
      </w:r>
    </w:p>
    <w:p w14:paraId="6A067F1C" w14:textId="77777777" w:rsidR="00B62F58" w:rsidRDefault="00C2485C">
      <w:pPr>
        <w:numPr>
          <w:ilvl w:val="0"/>
          <w:numId w:val="9"/>
        </w:numPr>
        <w:spacing w:before="212" w:after="0" w:line="413" w:lineRule="exact"/>
        <w:ind w:right="-183"/>
      </w:pPr>
      <w:r>
        <w:rPr>
          <w:rFonts w:ascii="Times New Roman" w:eastAsia="Times New Roman" w:hAnsi="Times New Roman" w:cs="Times New Roman"/>
          <w:color w:val="000000"/>
          <w:sz w:val="24"/>
        </w:rPr>
        <w:t xml:space="preserve">Stream/Live links will be shared prior to the session only </w:t>
      </w:r>
      <w:r>
        <w:rPr>
          <w:rFonts w:ascii="Times New Roman" w:eastAsia="Times New Roman" w:hAnsi="Times New Roman" w:cs="Times New Roman"/>
          <w:color w:val="000000"/>
          <w:spacing w:val="5"/>
          <w:sz w:val="24"/>
        </w:rPr>
        <w:t>to</w:t>
      </w:r>
      <w:r>
        <w:rPr>
          <w:rFonts w:ascii="Times New Roman" w:eastAsia="Times New Roman" w:hAnsi="Times New Roman" w:cs="Times New Roman"/>
          <w:color w:val="000000"/>
          <w:sz w:val="24"/>
        </w:rPr>
        <w:t xml:space="preserve"> the registered candidates via emails and social media </w:t>
      </w:r>
      <w:r>
        <w:rPr>
          <w:rFonts w:ascii="Times New Roman" w:eastAsia="Times New Roman" w:hAnsi="Times New Roman" w:cs="Times New Roman"/>
          <w:color w:val="000000"/>
          <w:spacing w:val="1"/>
          <w:sz w:val="24"/>
        </w:rPr>
        <w:t>platform</w:t>
      </w:r>
      <w:r>
        <w:rPr>
          <w:rFonts w:ascii="Times New Roman" w:eastAsia="Times New Roman" w:hAnsi="Times New Roman" w:cs="Times New Roman"/>
          <w:color w:val="000000"/>
          <w:sz w:val="24"/>
        </w:rPr>
        <w:t xml:space="preserve"> group. </w:t>
      </w:r>
    </w:p>
    <w:p w14:paraId="164735C2" w14:textId="77777777" w:rsidR="00B62F58" w:rsidRDefault="00C2485C">
      <w:pPr>
        <w:spacing w:before="354" w:after="0" w:line="265" w:lineRule="exact"/>
        <w:ind w:left="740" w:right="-200"/>
        <w:jc w:val="both"/>
      </w:pPr>
      <w:r>
        <w:rPr>
          <w:rFonts w:ascii="Times New Roman" w:eastAsia="Times New Roman" w:hAnsi="Times New Roman" w:cs="Times New Roman"/>
          <w:b/>
          <w:bCs/>
          <w:color w:val="0070C0"/>
          <w:sz w:val="24"/>
          <w:u w:val="single"/>
        </w:rPr>
        <w:t>Time and Venue:</w:t>
      </w:r>
      <w:r>
        <w:rPr>
          <w:rFonts w:ascii="Times New Roman" w:eastAsia="Times New Roman" w:hAnsi="Times New Roman" w:cs="Times New Roman"/>
          <w:b/>
          <w:bCs/>
          <w:color w:val="0070C0"/>
          <w:sz w:val="24"/>
        </w:rPr>
        <w:t xml:space="preserve"> </w:t>
      </w:r>
    </w:p>
    <w:p w14:paraId="44E60C1F" w14:textId="77777777" w:rsidR="00B62F58" w:rsidRDefault="00C2485C">
      <w:pPr>
        <w:spacing w:before="1" w:after="0" w:line="633" w:lineRule="exact"/>
        <w:ind w:left="740" w:right="6672"/>
      </w:pPr>
      <w:r>
        <w:rPr>
          <w:rFonts w:ascii="Times New Roman" w:eastAsia="Times New Roman" w:hAnsi="Times New Roman" w:cs="Times New Roman"/>
          <w:color w:val="000000"/>
          <w:sz w:val="24"/>
        </w:rPr>
        <w:t>Date: 24</w:t>
      </w:r>
      <w:r>
        <w:rPr>
          <w:rFonts w:ascii="Times New Roman" w:eastAsia="Times New Roman" w:hAnsi="Times New Roman" w:cs="Times New Roman"/>
          <w:color w:val="000000"/>
          <w:sz w:val="16"/>
        </w:rPr>
        <w:t>th</w:t>
      </w:r>
      <w:r>
        <w:rPr>
          <w:rFonts w:ascii="Times New Roman" w:eastAsia="Times New Roman" w:hAnsi="Times New Roman" w:cs="Times New Roman"/>
          <w:color w:val="000000"/>
          <w:sz w:val="24"/>
        </w:rPr>
        <w:t>-26</w:t>
      </w:r>
      <w:r>
        <w:rPr>
          <w:rFonts w:ascii="Times New Roman" w:eastAsia="Times New Roman" w:hAnsi="Times New Roman" w:cs="Times New Roman"/>
          <w:color w:val="000000"/>
          <w:sz w:val="16"/>
        </w:rPr>
        <w:t>th</w:t>
      </w:r>
      <w:r>
        <w:rPr>
          <w:rFonts w:ascii="Times New Roman" w:eastAsia="Times New Roman" w:hAnsi="Times New Roman" w:cs="Times New Roman"/>
          <w:color w:val="000000"/>
          <w:sz w:val="24"/>
        </w:rPr>
        <w:t xml:space="preserve"> April 2021 Time: 9.30am-4.45pm </w:t>
      </w:r>
    </w:p>
    <w:p w14:paraId="486BE764" w14:textId="77777777" w:rsidR="00B62F58" w:rsidRDefault="00C2485C">
      <w:pPr>
        <w:spacing w:before="192" w:after="0" w:line="417" w:lineRule="exact"/>
        <w:ind w:left="740" w:right="-194"/>
      </w:pPr>
      <w:r>
        <w:rPr>
          <w:rFonts w:ascii="Times New Roman" w:eastAsia="Times New Roman" w:hAnsi="Times New Roman" w:cs="Times New Roman"/>
          <w:color w:val="000000"/>
          <w:sz w:val="24"/>
        </w:rPr>
        <w:t xml:space="preserve">Department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Chemical Engineering, Rajiv </w:t>
      </w:r>
      <w:r>
        <w:rPr>
          <w:rFonts w:ascii="Times New Roman" w:eastAsia="Times New Roman" w:hAnsi="Times New Roman" w:cs="Times New Roman"/>
          <w:color w:val="000000"/>
          <w:spacing w:val="1"/>
          <w:sz w:val="24"/>
        </w:rPr>
        <w:t>Gandhi</w:t>
      </w:r>
      <w:r>
        <w:rPr>
          <w:rFonts w:ascii="Times New Roman" w:eastAsia="Times New Roman" w:hAnsi="Times New Roman" w:cs="Times New Roman"/>
          <w:color w:val="000000"/>
          <w:sz w:val="24"/>
        </w:rPr>
        <w:t xml:space="preserve"> University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Knowledge Technologies, BASAR. </w:t>
      </w:r>
    </w:p>
    <w:p w14:paraId="6E98B0E8" w14:textId="77777777" w:rsidR="00B62F58" w:rsidRDefault="00C2485C">
      <w:pPr>
        <w:spacing w:before="354" w:after="0" w:line="265" w:lineRule="exact"/>
        <w:ind w:left="740" w:right="-200"/>
        <w:jc w:val="both"/>
      </w:pPr>
      <w:r>
        <w:rPr>
          <w:rFonts w:ascii="Times New Roman" w:eastAsia="Times New Roman" w:hAnsi="Times New Roman" w:cs="Times New Roman"/>
          <w:b/>
          <w:bCs/>
          <w:color w:val="4F81BD"/>
          <w:sz w:val="24"/>
          <w:u w:val="single"/>
        </w:rPr>
        <w:t>Important dates:</w:t>
      </w:r>
      <w:r>
        <w:rPr>
          <w:rFonts w:ascii="Times New Roman" w:eastAsia="Times New Roman" w:hAnsi="Times New Roman" w:cs="Times New Roman"/>
          <w:b/>
          <w:bCs/>
          <w:color w:val="4F81BD"/>
          <w:sz w:val="24"/>
        </w:rPr>
        <w:t xml:space="preserve"> </w:t>
      </w:r>
    </w:p>
    <w:p w14:paraId="72C79C5B" w14:textId="77777777" w:rsidR="00B62F58" w:rsidRDefault="00C2485C">
      <w:pPr>
        <w:spacing w:before="19" w:after="0" w:line="591" w:lineRule="exact"/>
        <w:ind w:left="740" w:right="3654"/>
      </w:pPr>
      <w:r>
        <w:rPr>
          <w:rFonts w:ascii="Times New Roman" w:eastAsia="Times New Roman" w:hAnsi="Times New Roman" w:cs="Times New Roman"/>
          <w:color w:val="000000"/>
          <w:sz w:val="24"/>
        </w:rPr>
        <w:t xml:space="preserve">Last </w:t>
      </w:r>
      <w:r>
        <w:rPr>
          <w:rFonts w:ascii="Times New Roman" w:eastAsia="Times New Roman" w:hAnsi="Times New Roman" w:cs="Times New Roman"/>
          <w:color w:val="000000"/>
          <w:spacing w:val="1"/>
          <w:sz w:val="24"/>
        </w:rPr>
        <w:t>date</w:t>
      </w: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receipt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registration form: </w:t>
      </w:r>
      <w:r>
        <w:rPr>
          <w:rFonts w:ascii="Times New Roman" w:eastAsia="Times New Roman" w:hAnsi="Times New Roman" w:cs="Times New Roman"/>
          <w:color w:val="000000"/>
          <w:spacing w:val="1"/>
          <w:sz w:val="24"/>
        </w:rPr>
        <w:t>20th</w:t>
      </w:r>
      <w:r>
        <w:rPr>
          <w:rFonts w:ascii="Times New Roman" w:eastAsia="Times New Roman" w:hAnsi="Times New Roman" w:cs="Times New Roman"/>
          <w:color w:val="000000"/>
          <w:sz w:val="24"/>
        </w:rPr>
        <w:t xml:space="preserve"> April 2021. Workshop Dates: 24</w:t>
      </w:r>
      <w:r>
        <w:rPr>
          <w:rFonts w:ascii="Times New Roman" w:eastAsia="Times New Roman" w:hAnsi="Times New Roman" w:cs="Times New Roman"/>
          <w:color w:val="000000"/>
          <w:sz w:val="16"/>
        </w:rPr>
        <w:t>th</w:t>
      </w:r>
      <w:r>
        <w:rPr>
          <w:rFonts w:ascii="Times New Roman" w:eastAsia="Times New Roman" w:hAnsi="Times New Roman" w:cs="Times New Roman"/>
          <w:color w:val="000000"/>
          <w:sz w:val="24"/>
        </w:rPr>
        <w:t>-26</w:t>
      </w:r>
      <w:r>
        <w:rPr>
          <w:rFonts w:ascii="Times New Roman" w:eastAsia="Times New Roman" w:hAnsi="Times New Roman" w:cs="Times New Roman"/>
          <w:color w:val="000000"/>
          <w:sz w:val="16"/>
        </w:rPr>
        <w:t>th</w:t>
      </w:r>
      <w:r>
        <w:rPr>
          <w:rFonts w:ascii="Times New Roman" w:eastAsia="Times New Roman" w:hAnsi="Times New Roman" w:cs="Times New Roman"/>
          <w:color w:val="000000"/>
          <w:sz w:val="24"/>
        </w:rPr>
        <w:t xml:space="preserve"> April, 2021 </w:t>
      </w:r>
    </w:p>
    <w:p w14:paraId="6EC6346F" w14:textId="77777777" w:rsidR="00B66064" w:rsidRDefault="00B66064">
      <w:pPr>
        <w:spacing w:before="327" w:after="0" w:line="265" w:lineRule="exact"/>
        <w:ind w:left="740" w:right="-200"/>
        <w:jc w:val="both"/>
        <w:rPr>
          <w:rFonts w:ascii="Times New Roman" w:eastAsia="Times New Roman" w:hAnsi="Times New Roman" w:cs="Times New Roman"/>
          <w:b/>
          <w:bCs/>
          <w:color w:val="4F81BD"/>
          <w:sz w:val="24"/>
          <w:u w:val="single"/>
        </w:rPr>
      </w:pPr>
    </w:p>
    <w:p w14:paraId="44D67D63" w14:textId="77777777" w:rsidR="00B66064" w:rsidRDefault="00B66064">
      <w:pPr>
        <w:spacing w:before="327" w:after="0" w:line="265" w:lineRule="exact"/>
        <w:ind w:left="740" w:right="-200"/>
        <w:jc w:val="both"/>
        <w:rPr>
          <w:rFonts w:ascii="Times New Roman" w:eastAsia="Times New Roman" w:hAnsi="Times New Roman" w:cs="Times New Roman"/>
          <w:b/>
          <w:bCs/>
          <w:color w:val="4F81BD"/>
          <w:sz w:val="24"/>
          <w:u w:val="single"/>
        </w:rPr>
      </w:pPr>
    </w:p>
    <w:p w14:paraId="73950A91" w14:textId="77777777" w:rsidR="00B62F58" w:rsidRDefault="00C2485C">
      <w:pPr>
        <w:spacing w:before="327" w:after="0" w:line="265" w:lineRule="exact"/>
        <w:ind w:left="740" w:right="-200"/>
        <w:jc w:val="both"/>
      </w:pPr>
      <w:r>
        <w:rPr>
          <w:rFonts w:ascii="Times New Roman" w:eastAsia="Times New Roman" w:hAnsi="Times New Roman" w:cs="Times New Roman"/>
          <w:b/>
          <w:bCs/>
          <w:color w:val="4F81BD"/>
          <w:sz w:val="24"/>
          <w:u w:val="single"/>
        </w:rPr>
        <w:lastRenderedPageBreak/>
        <w:t>Chief patron:</w:t>
      </w:r>
      <w:r>
        <w:rPr>
          <w:rFonts w:ascii="Times New Roman" w:eastAsia="Times New Roman" w:hAnsi="Times New Roman" w:cs="Times New Roman"/>
          <w:b/>
          <w:bCs/>
          <w:sz w:val="24"/>
          <w:u w:val="single"/>
        </w:rPr>
        <w:t xml:space="preserve"> </w:t>
      </w:r>
      <w:r>
        <w:rPr>
          <w:rFonts w:ascii="Times New Roman" w:eastAsia="Times New Roman" w:hAnsi="Times New Roman" w:cs="Times New Roman"/>
          <w:b/>
          <w:bCs/>
          <w:color w:val="17365D"/>
          <w:sz w:val="24"/>
          <w:u w:val="single"/>
        </w:rPr>
        <w:t xml:space="preserve"> </w:t>
      </w:r>
      <w:r>
        <w:rPr>
          <w:rFonts w:ascii="Times New Roman" w:eastAsia="Times New Roman" w:hAnsi="Times New Roman" w:cs="Times New Roman"/>
          <w:b/>
          <w:bCs/>
          <w:sz w:val="24"/>
        </w:rPr>
        <w:t xml:space="preserve"> </w:t>
      </w:r>
      <w:r>
        <w:rPr>
          <w:rFonts w:ascii="Times New Roman" w:eastAsia="Times New Roman" w:hAnsi="Times New Roman" w:cs="Times New Roman"/>
          <w:b/>
          <w:bCs/>
          <w:color w:val="000000"/>
          <w:sz w:val="24"/>
        </w:rPr>
        <w:t xml:space="preserve">                                                                             </w:t>
      </w:r>
      <w:r>
        <w:rPr>
          <w:rFonts w:ascii="Times New Roman" w:eastAsia="Times New Roman" w:hAnsi="Times New Roman" w:cs="Times New Roman"/>
          <w:b/>
          <w:bCs/>
          <w:color w:val="4F81BD"/>
          <w:sz w:val="24"/>
          <w:u w:val="single"/>
        </w:rPr>
        <w:t>Patron:</w:t>
      </w:r>
      <w:r>
        <w:rPr>
          <w:rFonts w:ascii="Times New Roman" w:eastAsia="Times New Roman" w:hAnsi="Times New Roman" w:cs="Times New Roman"/>
          <w:b/>
          <w:bCs/>
          <w:color w:val="4F81BD"/>
          <w:sz w:val="24"/>
        </w:rPr>
        <w:t xml:space="preserve"> </w:t>
      </w:r>
    </w:p>
    <w:p w14:paraId="37C34115" w14:textId="77777777" w:rsidR="00B62F58" w:rsidRDefault="00C2485C">
      <w:pPr>
        <w:spacing w:before="345" w:after="0" w:line="265" w:lineRule="exact"/>
        <w:ind w:left="740" w:right="-200"/>
        <w:jc w:val="both"/>
      </w:pPr>
      <w:r>
        <w:rPr>
          <w:rFonts w:ascii="Times New Roman" w:eastAsia="Times New Roman" w:hAnsi="Times New Roman" w:cs="Times New Roman"/>
          <w:color w:val="000000"/>
          <w:sz w:val="24"/>
        </w:rPr>
        <w:t xml:space="preserve">Shri. Rahul Bojja, I.A.S                                                       Prof. Y.Rajeshwar Rao </w:t>
      </w:r>
    </w:p>
    <w:p w14:paraId="58A48564" w14:textId="77777777" w:rsidR="00B62F58" w:rsidRDefault="00C2485C">
      <w:pPr>
        <w:spacing w:before="203" w:after="0" w:line="412" w:lineRule="exact"/>
        <w:ind w:left="740" w:right="-138"/>
      </w:pPr>
      <w:r>
        <w:rPr>
          <w:rFonts w:ascii="Times New Roman" w:eastAsia="Times New Roman" w:hAnsi="Times New Roman" w:cs="Times New Roman"/>
          <w:color w:val="000000"/>
          <w:sz w:val="24"/>
        </w:rPr>
        <w:t xml:space="preserve">Vice Chancellor, RGUKT- Basar.                                               Administrative Officer, RGUKT- Basar. </w:t>
      </w:r>
    </w:p>
    <w:p w14:paraId="3A9E2119" w14:textId="77777777" w:rsidR="00B62F58" w:rsidRDefault="006C3BFA">
      <w:pPr>
        <w:spacing w:before="310" w:after="0"/>
        <w:ind w:right="-200"/>
        <w:jc w:val="both"/>
      </w:pPr>
      <w:r>
        <w:pict w14:anchorId="3459BDB8">
          <v:shape id="_x0000_i1026" type="#_x0000_t75" style="width:3pt;height:33.75pt">
            <v:imagedata r:id="rId24" o:title=""/>
          </v:shape>
        </w:pict>
      </w:r>
      <w:r w:rsidR="00C2485C">
        <w:rPr>
          <w:rFonts w:ascii="Times New Roman" w:eastAsia="Times New Roman" w:hAnsi="Times New Roman" w:cs="Times New Roman"/>
          <w:b/>
          <w:bCs/>
          <w:spacing w:val="620"/>
          <w:sz w:val="24"/>
        </w:rPr>
        <w:t xml:space="preserve"> </w:t>
      </w:r>
      <w:r w:rsidR="00C2485C">
        <w:rPr>
          <w:rFonts w:ascii="Times New Roman" w:eastAsia="Times New Roman" w:hAnsi="Times New Roman" w:cs="Times New Roman"/>
          <w:b/>
          <w:bCs/>
          <w:color w:val="4F81BD"/>
          <w:sz w:val="24"/>
          <w:u w:val="single"/>
        </w:rPr>
        <w:t>Invitees:</w:t>
      </w:r>
      <w:r w:rsidR="00C2485C">
        <w:rPr>
          <w:rFonts w:ascii="Times New Roman" w:eastAsia="Times New Roman" w:hAnsi="Times New Roman" w:cs="Times New Roman"/>
          <w:b/>
          <w:bCs/>
          <w:color w:val="4F81BD"/>
          <w:sz w:val="24"/>
        </w:rPr>
        <w:t xml:space="preserve"> </w:t>
      </w:r>
    </w:p>
    <w:p w14:paraId="5F6898C4" w14:textId="77777777" w:rsidR="00B62F58" w:rsidRDefault="00C2485C">
      <w:pPr>
        <w:spacing w:before="1" w:after="0" w:line="399" w:lineRule="exact"/>
        <w:ind w:left="740" w:right="5376"/>
      </w:pPr>
      <w:r>
        <w:rPr>
          <w:rFonts w:ascii="Times New Roman" w:eastAsia="Times New Roman" w:hAnsi="Times New Roman" w:cs="Times New Roman"/>
          <w:color w:val="000000"/>
          <w:sz w:val="24"/>
        </w:rPr>
        <w:t xml:space="preserve">Prof. Basava Rao, President, IIChE, Principal, OUCT, Osamania University </w:t>
      </w:r>
    </w:p>
    <w:p w14:paraId="4AB98B7E" w14:textId="77777777" w:rsidR="00B62F58" w:rsidRDefault="00C2485C">
      <w:pPr>
        <w:spacing w:before="570" w:after="0" w:line="265" w:lineRule="exact"/>
        <w:ind w:left="740" w:right="-200"/>
        <w:jc w:val="both"/>
      </w:pPr>
      <w:r>
        <w:rPr>
          <w:rFonts w:ascii="Times New Roman" w:eastAsia="Times New Roman" w:hAnsi="Times New Roman" w:cs="Times New Roman"/>
          <w:b/>
          <w:bCs/>
          <w:color w:val="0070C0"/>
          <w:sz w:val="24"/>
          <w:u w:val="single"/>
        </w:rPr>
        <w:t>Details of Resource Persons</w:t>
      </w:r>
      <w:r>
        <w:rPr>
          <w:rFonts w:ascii="Times New Roman" w:eastAsia="Times New Roman" w:hAnsi="Times New Roman" w:cs="Times New Roman"/>
          <w:b/>
          <w:bCs/>
          <w:color w:val="0070C0"/>
          <w:sz w:val="24"/>
        </w:rPr>
        <w:t xml:space="preserve"> </w:t>
      </w:r>
    </w:p>
    <w:p w14:paraId="4B293704" w14:textId="77777777" w:rsidR="00B62F58" w:rsidRDefault="00C2485C">
      <w:pPr>
        <w:numPr>
          <w:ilvl w:val="0"/>
          <w:numId w:val="10"/>
        </w:numPr>
        <w:spacing w:before="56" w:after="0" w:line="412" w:lineRule="exact"/>
        <w:ind w:right="2415"/>
      </w:pPr>
      <w:r>
        <w:rPr>
          <w:rFonts w:ascii="Times New Roman" w:eastAsia="Times New Roman" w:hAnsi="Times New Roman" w:cs="Times New Roman"/>
          <w:color w:val="000000"/>
          <w:sz w:val="24"/>
        </w:rPr>
        <w:t xml:space="preserve">Prof. J.Hayavadana Professor &amp; Head, Department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Textile </w:t>
      </w:r>
      <w:r>
        <w:rPr>
          <w:rFonts w:ascii="Times New Roman" w:eastAsia="Times New Roman" w:hAnsi="Times New Roman" w:cs="Times New Roman"/>
          <w:color w:val="000000"/>
          <w:spacing w:val="1"/>
          <w:sz w:val="24"/>
        </w:rPr>
        <w:t>Technology</w:t>
      </w:r>
      <w:r>
        <w:rPr>
          <w:rFonts w:ascii="Times New Roman" w:eastAsia="Times New Roman" w:hAnsi="Times New Roman" w:cs="Times New Roman"/>
          <w:color w:val="000000"/>
          <w:sz w:val="24"/>
        </w:rPr>
        <w:t xml:space="preserve"> University College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Technology, Osmania University, HYD. </w:t>
      </w:r>
    </w:p>
    <w:p w14:paraId="073070EB" w14:textId="77777777" w:rsidR="00B62F58" w:rsidRDefault="00C2485C">
      <w:pPr>
        <w:numPr>
          <w:ilvl w:val="0"/>
          <w:numId w:val="10"/>
        </w:numPr>
        <w:spacing w:before="415" w:after="0" w:line="412" w:lineRule="exact"/>
        <w:ind w:right="3027"/>
      </w:pPr>
      <w:r>
        <w:rPr>
          <w:rFonts w:ascii="Times New Roman" w:eastAsia="Times New Roman" w:hAnsi="Times New Roman" w:cs="Times New Roman"/>
          <w:color w:val="000000"/>
          <w:sz w:val="24"/>
        </w:rPr>
        <w:t xml:space="preserve">Dr. Shashank Bansal Assistant professor, Department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Management Studies Indian Institute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Technology (ISM), Dhanbad. </w:t>
      </w:r>
    </w:p>
    <w:p w14:paraId="6868A064" w14:textId="77777777" w:rsidR="00B62F58" w:rsidRDefault="00C2485C">
      <w:pPr>
        <w:numPr>
          <w:ilvl w:val="0"/>
          <w:numId w:val="10"/>
        </w:numPr>
        <w:spacing w:before="562" w:after="0" w:line="265" w:lineRule="exact"/>
        <w:ind w:right="-200"/>
        <w:jc w:val="both"/>
      </w:pPr>
      <w:r>
        <w:rPr>
          <w:rFonts w:ascii="Times New Roman" w:eastAsia="Times New Roman" w:hAnsi="Times New Roman" w:cs="Times New Roman"/>
          <w:color w:val="000000"/>
          <w:sz w:val="24"/>
        </w:rPr>
        <w:t xml:space="preserve">Mr. A. Ravikiran </w:t>
      </w:r>
    </w:p>
    <w:p w14:paraId="10DDFEF0" w14:textId="77777777" w:rsidR="00B62F58" w:rsidRDefault="00C2485C">
      <w:pPr>
        <w:spacing w:before="1" w:after="0" w:line="412" w:lineRule="exact"/>
        <w:ind w:left="1461" w:right="3544"/>
      </w:pPr>
      <w:r>
        <w:rPr>
          <w:rFonts w:ascii="Times New Roman" w:eastAsia="Times New Roman" w:hAnsi="Times New Roman" w:cs="Times New Roman"/>
          <w:color w:val="000000"/>
          <w:sz w:val="24"/>
        </w:rPr>
        <w:t xml:space="preserve">M. Tech (IIT Madras), Senior Process Engineer,  Grace  Davision Chemical, India Pvt Ltd, Chennai. </w:t>
      </w:r>
    </w:p>
    <w:p w14:paraId="2F89F22A" w14:textId="77777777" w:rsidR="00B62F58" w:rsidRDefault="00C2485C">
      <w:pPr>
        <w:spacing w:before="768" w:after="0" w:line="265" w:lineRule="exact"/>
        <w:ind w:left="740" w:right="-200"/>
        <w:jc w:val="both"/>
      </w:pPr>
      <w:r>
        <w:rPr>
          <w:rFonts w:ascii="Times New Roman" w:eastAsia="Times New Roman" w:hAnsi="Times New Roman" w:cs="Times New Roman"/>
          <w:b/>
          <w:bCs/>
          <w:color w:val="4F81BD"/>
          <w:sz w:val="24"/>
          <w:u w:val="single"/>
        </w:rPr>
        <w:t>Advisory committee:</w:t>
      </w:r>
      <w:r>
        <w:rPr>
          <w:rFonts w:ascii="Times New Roman" w:eastAsia="Times New Roman" w:hAnsi="Times New Roman" w:cs="Times New Roman"/>
          <w:b/>
          <w:bCs/>
          <w:color w:val="4F81BD"/>
          <w:sz w:val="24"/>
        </w:rPr>
        <w:t xml:space="preserve"> </w:t>
      </w:r>
    </w:p>
    <w:p w14:paraId="5A1BF8D8" w14:textId="77777777" w:rsidR="00B62F58" w:rsidRDefault="00C2485C">
      <w:pPr>
        <w:spacing w:before="345" w:after="0" w:line="265" w:lineRule="exact"/>
        <w:ind w:left="740" w:right="-200"/>
        <w:jc w:val="both"/>
      </w:pPr>
      <w:r>
        <w:rPr>
          <w:rFonts w:ascii="Times New Roman" w:eastAsia="Times New Roman" w:hAnsi="Times New Roman" w:cs="Times New Roman"/>
          <w:color w:val="000000"/>
          <w:sz w:val="24"/>
        </w:rPr>
        <w:t xml:space="preserve">Mr. Shekar Sheelam (Associate Dean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Engineering) </w:t>
      </w:r>
    </w:p>
    <w:p w14:paraId="7E264A29" w14:textId="77777777" w:rsidR="00B62F58" w:rsidRDefault="00C2485C">
      <w:pPr>
        <w:spacing w:before="153" w:after="0" w:line="265" w:lineRule="exact"/>
        <w:ind w:left="740" w:right="-200"/>
        <w:jc w:val="both"/>
      </w:pPr>
      <w:r>
        <w:rPr>
          <w:rFonts w:ascii="Times New Roman" w:eastAsia="Times New Roman" w:hAnsi="Times New Roman" w:cs="Times New Roman"/>
          <w:color w:val="000000"/>
          <w:sz w:val="24"/>
        </w:rPr>
        <w:t xml:space="preserve">Dr. G. Devaraju (Associate Dean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Sciences and Humanities). </w:t>
      </w:r>
    </w:p>
    <w:p w14:paraId="1DF802FA" w14:textId="77777777" w:rsidR="00B62F58" w:rsidRDefault="00C2485C">
      <w:pPr>
        <w:spacing w:before="148" w:after="0" w:line="265" w:lineRule="exact"/>
        <w:ind w:left="740" w:right="-200"/>
        <w:jc w:val="both"/>
      </w:pPr>
      <w:r>
        <w:rPr>
          <w:rFonts w:ascii="Times New Roman" w:eastAsia="Times New Roman" w:hAnsi="Times New Roman" w:cs="Times New Roman"/>
          <w:color w:val="000000"/>
          <w:sz w:val="24"/>
        </w:rPr>
        <w:t xml:space="preserve">Mr. P.Haribabu; Asst.Professor, Head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the Department (CHE), RGUKT- Basar </w:t>
      </w:r>
    </w:p>
    <w:p w14:paraId="4E9702DE" w14:textId="77777777" w:rsidR="00B66064" w:rsidRDefault="00B66064">
      <w:pPr>
        <w:spacing w:before="565" w:after="0" w:line="265" w:lineRule="exact"/>
        <w:ind w:left="740" w:right="-200"/>
        <w:jc w:val="both"/>
        <w:rPr>
          <w:rFonts w:ascii="Times New Roman" w:eastAsia="Times New Roman" w:hAnsi="Times New Roman" w:cs="Times New Roman"/>
          <w:b/>
          <w:bCs/>
          <w:color w:val="4F81BD"/>
          <w:sz w:val="24"/>
          <w:u w:val="single"/>
        </w:rPr>
      </w:pPr>
    </w:p>
    <w:p w14:paraId="1255D485" w14:textId="77777777" w:rsidR="00B66064" w:rsidRDefault="00B66064">
      <w:pPr>
        <w:spacing w:before="565" w:after="0" w:line="265" w:lineRule="exact"/>
        <w:ind w:left="740" w:right="-200"/>
        <w:jc w:val="both"/>
        <w:rPr>
          <w:rFonts w:ascii="Times New Roman" w:eastAsia="Times New Roman" w:hAnsi="Times New Roman" w:cs="Times New Roman"/>
          <w:b/>
          <w:bCs/>
          <w:color w:val="4F81BD"/>
          <w:sz w:val="24"/>
          <w:u w:val="single"/>
        </w:rPr>
      </w:pPr>
    </w:p>
    <w:p w14:paraId="01C6ABF1" w14:textId="77777777" w:rsidR="00B62F58" w:rsidRDefault="00C2485C">
      <w:pPr>
        <w:spacing w:before="565" w:after="0" w:line="265" w:lineRule="exact"/>
        <w:ind w:left="740" w:right="-200"/>
        <w:jc w:val="both"/>
      </w:pPr>
      <w:r>
        <w:rPr>
          <w:rFonts w:ascii="Times New Roman" w:eastAsia="Times New Roman" w:hAnsi="Times New Roman" w:cs="Times New Roman"/>
          <w:b/>
          <w:bCs/>
          <w:color w:val="4F81BD"/>
          <w:sz w:val="24"/>
          <w:u w:val="single"/>
        </w:rPr>
        <w:lastRenderedPageBreak/>
        <w:t>Convener:</w:t>
      </w:r>
      <w:r>
        <w:rPr>
          <w:rFonts w:ascii="Times New Roman" w:eastAsia="Times New Roman" w:hAnsi="Times New Roman" w:cs="Times New Roman"/>
          <w:color w:val="4F81BD"/>
          <w:sz w:val="24"/>
        </w:rPr>
        <w:t xml:space="preserve"> </w:t>
      </w:r>
    </w:p>
    <w:p w14:paraId="3DBEE3D0" w14:textId="77777777" w:rsidR="00B62F58" w:rsidRDefault="00C2485C">
      <w:pPr>
        <w:spacing w:before="345" w:after="0" w:line="265" w:lineRule="exact"/>
        <w:ind w:left="740" w:right="-200"/>
        <w:jc w:val="both"/>
      </w:pPr>
      <w:r>
        <w:rPr>
          <w:rFonts w:ascii="Times New Roman" w:eastAsia="Times New Roman" w:hAnsi="Times New Roman" w:cs="Times New Roman"/>
          <w:color w:val="000000"/>
          <w:sz w:val="24"/>
        </w:rPr>
        <w:t xml:space="preserve">Mrs. D. Srujana; Asst. Professor, Dept </w:t>
      </w:r>
      <w:r>
        <w:rPr>
          <w:rFonts w:ascii="Times New Roman" w:eastAsia="Times New Roman" w:hAnsi="Times New Roman" w:cs="Times New Roman"/>
          <w:color w:val="000000"/>
          <w:spacing w:val="4"/>
          <w:sz w:val="24"/>
        </w:rPr>
        <w:t>of</w:t>
      </w:r>
      <w:r>
        <w:rPr>
          <w:rFonts w:ascii="Times New Roman" w:eastAsia="Times New Roman" w:hAnsi="Times New Roman" w:cs="Times New Roman"/>
          <w:color w:val="000000"/>
          <w:sz w:val="24"/>
        </w:rPr>
        <w:t xml:space="preserve"> Chemical Engineering </w:t>
      </w:r>
    </w:p>
    <w:p w14:paraId="5F36834C" w14:textId="77777777" w:rsidR="00B62F58" w:rsidRDefault="00C2485C">
      <w:pPr>
        <w:spacing w:before="176" w:after="0" w:line="412" w:lineRule="exact"/>
        <w:ind w:left="740" w:right="204"/>
      </w:pPr>
      <w:r>
        <w:rPr>
          <w:rFonts w:ascii="Times New Roman" w:eastAsia="Times New Roman" w:hAnsi="Times New Roman" w:cs="Times New Roman"/>
          <w:b/>
          <w:bCs/>
          <w:color w:val="000000"/>
          <w:sz w:val="24"/>
        </w:rPr>
        <w:t>Ph.No</w:t>
      </w:r>
      <w:r>
        <w:rPr>
          <w:rFonts w:ascii="Times New Roman" w:eastAsia="Times New Roman" w:hAnsi="Times New Roman" w:cs="Times New Roman"/>
          <w:color w:val="000000"/>
          <w:sz w:val="24"/>
        </w:rPr>
        <w:t xml:space="preserve">-7893088922,9441586624                                       </w:t>
      </w:r>
      <w:r>
        <w:rPr>
          <w:rFonts w:ascii="Times New Roman" w:eastAsia="Times New Roman" w:hAnsi="Times New Roman" w:cs="Times New Roman"/>
          <w:b/>
          <w:bCs/>
          <w:color w:val="000000"/>
          <w:sz w:val="24"/>
        </w:rPr>
        <w:t>Mail</w:t>
      </w:r>
      <w:r>
        <w:rPr>
          <w:rFonts w:ascii="Times New Roman" w:eastAsia="Times New Roman" w:hAnsi="Times New Roman" w:cs="Times New Roman"/>
          <w:color w:val="000000"/>
          <w:sz w:val="24"/>
        </w:rPr>
        <w:t xml:space="preserve">:rmworkshop21@gmail.com,srujana.dhegam@gmail.com &amp; RTCH160315@rgukt.ac.in </w:t>
      </w:r>
    </w:p>
    <w:p w14:paraId="4957D832" w14:textId="77777777" w:rsidR="00B62F58" w:rsidRDefault="00C2485C">
      <w:pPr>
        <w:spacing w:before="350" w:after="0" w:line="265" w:lineRule="exact"/>
        <w:ind w:left="740" w:right="-200"/>
        <w:jc w:val="both"/>
      </w:pPr>
      <w:r>
        <w:rPr>
          <w:rFonts w:ascii="Times New Roman" w:eastAsia="Times New Roman" w:hAnsi="Times New Roman" w:cs="Times New Roman"/>
          <w:b/>
          <w:bCs/>
          <w:color w:val="4F81BD"/>
          <w:sz w:val="24"/>
          <w:u w:val="single"/>
        </w:rPr>
        <w:t>Co-Ordinators</w:t>
      </w:r>
      <w:r>
        <w:rPr>
          <w:rFonts w:ascii="Times New Roman" w:eastAsia="Times New Roman" w:hAnsi="Times New Roman" w:cs="Times New Roman"/>
          <w:color w:val="4F81BD"/>
          <w:sz w:val="24"/>
          <w:u w:val="single"/>
        </w:rPr>
        <w:t>:</w:t>
      </w:r>
      <w:r>
        <w:rPr>
          <w:rFonts w:ascii="Times New Roman" w:eastAsia="Times New Roman" w:hAnsi="Times New Roman" w:cs="Times New Roman"/>
          <w:color w:val="4F81BD"/>
          <w:sz w:val="24"/>
        </w:rPr>
        <w:t xml:space="preserve"> </w:t>
      </w:r>
    </w:p>
    <w:p w14:paraId="4A0DCAFC" w14:textId="77777777" w:rsidR="00B62F58" w:rsidRDefault="00C2485C">
      <w:pPr>
        <w:spacing w:before="202" w:after="0" w:line="412" w:lineRule="exact"/>
        <w:ind w:left="740" w:right="3829"/>
      </w:pPr>
      <w:r>
        <w:rPr>
          <w:rFonts w:ascii="Times New Roman" w:eastAsia="Times New Roman" w:hAnsi="Times New Roman" w:cs="Times New Roman"/>
          <w:color w:val="000000"/>
          <w:sz w:val="24"/>
        </w:rPr>
        <w:t xml:space="preserve">Mr. B.Ramaraju; Asst.Professor, Ph.No-9493232260 Mr. S.Vinay </w:t>
      </w:r>
      <w:r>
        <w:rPr>
          <w:rFonts w:ascii="Times New Roman" w:eastAsia="Times New Roman" w:hAnsi="Times New Roman" w:cs="Times New Roman"/>
          <w:color w:val="000000"/>
          <w:spacing w:val="1"/>
          <w:sz w:val="24"/>
        </w:rPr>
        <w:t>kumar;</w:t>
      </w:r>
      <w:r>
        <w:rPr>
          <w:rFonts w:ascii="Times New Roman" w:eastAsia="Times New Roman" w:hAnsi="Times New Roman" w:cs="Times New Roman"/>
          <w:color w:val="000000"/>
          <w:sz w:val="24"/>
        </w:rPr>
        <w:t xml:space="preserve"> Asst.Professor Ph.No-9441202536 </w:t>
      </w:r>
      <w:r>
        <w:rPr>
          <w:rFonts w:ascii="Times New Roman" w:eastAsia="Times New Roman" w:hAnsi="Times New Roman" w:cs="Times New Roman"/>
          <w:b/>
          <w:bCs/>
          <w:color w:val="4F81BD"/>
          <w:sz w:val="24"/>
          <w:u w:val="single"/>
        </w:rPr>
        <w:t>Organizing Committee:</w:t>
      </w:r>
      <w:r>
        <w:rPr>
          <w:rFonts w:ascii="Times New Roman" w:eastAsia="Times New Roman" w:hAnsi="Times New Roman" w:cs="Times New Roman"/>
          <w:color w:val="4F81BD"/>
          <w:sz w:val="24"/>
        </w:rPr>
        <w:t xml:space="preserve"> </w:t>
      </w:r>
    </w:p>
    <w:p w14:paraId="0E30F0B4" w14:textId="77777777" w:rsidR="00B62F58" w:rsidRDefault="00C2485C">
      <w:pPr>
        <w:spacing w:before="340" w:after="0" w:line="265" w:lineRule="exact"/>
        <w:ind w:left="740" w:right="-200"/>
        <w:jc w:val="both"/>
      </w:pPr>
      <w:r>
        <w:rPr>
          <w:rFonts w:ascii="Times New Roman" w:eastAsia="Times New Roman" w:hAnsi="Times New Roman" w:cs="Times New Roman"/>
          <w:color w:val="000000"/>
          <w:sz w:val="24"/>
        </w:rPr>
        <w:t xml:space="preserve">Mr. Prabhakar Reddy, </w:t>
      </w:r>
    </w:p>
    <w:p w14:paraId="068EE3FD" w14:textId="77777777" w:rsidR="00B62F58" w:rsidRDefault="00C2485C">
      <w:pPr>
        <w:spacing w:before="153" w:after="0" w:line="265" w:lineRule="exact"/>
        <w:ind w:left="740" w:right="-200"/>
        <w:jc w:val="both"/>
      </w:pPr>
      <w:r>
        <w:rPr>
          <w:rFonts w:ascii="Times New Roman" w:eastAsia="Times New Roman" w:hAnsi="Times New Roman" w:cs="Times New Roman"/>
          <w:color w:val="000000"/>
          <w:sz w:val="24"/>
        </w:rPr>
        <w:t xml:space="preserve">Mr. Ravi Kumar Saga, </w:t>
      </w:r>
    </w:p>
    <w:p w14:paraId="32CD1609" w14:textId="77777777" w:rsidR="00B62F58" w:rsidRDefault="00C2485C">
      <w:pPr>
        <w:spacing w:before="148" w:after="0" w:line="265" w:lineRule="exact"/>
        <w:ind w:left="740" w:right="-200"/>
        <w:jc w:val="both"/>
      </w:pPr>
      <w:r>
        <w:rPr>
          <w:rFonts w:ascii="Times New Roman" w:eastAsia="Times New Roman" w:hAnsi="Times New Roman" w:cs="Times New Roman"/>
          <w:color w:val="000000"/>
          <w:sz w:val="24"/>
        </w:rPr>
        <w:t xml:space="preserve">Mrs. Haritha B, </w:t>
      </w:r>
    </w:p>
    <w:p w14:paraId="00D328CC" w14:textId="77777777" w:rsidR="00B62F58" w:rsidRDefault="00C2485C">
      <w:pPr>
        <w:spacing w:before="148" w:after="0" w:line="265" w:lineRule="exact"/>
        <w:ind w:left="740" w:right="-200"/>
        <w:jc w:val="both"/>
      </w:pPr>
      <w:r>
        <w:rPr>
          <w:rFonts w:ascii="Times New Roman" w:eastAsia="Times New Roman" w:hAnsi="Times New Roman" w:cs="Times New Roman"/>
          <w:color w:val="000000"/>
          <w:sz w:val="24"/>
        </w:rPr>
        <w:t xml:space="preserve">Mr. Srikanth K </w:t>
      </w:r>
    </w:p>
    <w:p w14:paraId="3FD0BF33" w14:textId="77777777" w:rsidR="00B62F58" w:rsidRDefault="00C2485C">
      <w:pPr>
        <w:spacing w:before="153" w:after="0" w:line="265" w:lineRule="exact"/>
        <w:ind w:left="740" w:right="-200"/>
        <w:jc w:val="both"/>
        <w:sectPr w:rsidR="00B62F58">
          <w:pgSz w:w="12240" w:h="15840"/>
          <w:pgMar w:top="1120" w:right="1376" w:bottom="1120" w:left="700" w:header="720" w:footer="720" w:gutter="0"/>
          <w:cols w:space="720"/>
        </w:sectPr>
      </w:pPr>
      <w:r>
        <w:rPr>
          <w:rFonts w:ascii="Times New Roman" w:eastAsia="Times New Roman" w:hAnsi="Times New Roman" w:cs="Times New Roman"/>
          <w:b/>
          <w:bCs/>
          <w:color w:val="000000"/>
          <w:sz w:val="24"/>
        </w:rPr>
        <w:t>Department of Chemical Engineering, RGUKT- Basar</w:t>
      </w:r>
      <w:r>
        <w:rPr>
          <w:rFonts w:ascii="Times New Roman" w:eastAsia="Times New Roman" w:hAnsi="Times New Roman" w:cs="Times New Roman"/>
          <w:color w:val="000000"/>
          <w:sz w:val="24"/>
        </w:rPr>
        <w:t xml:space="preserve"> </w:t>
      </w:r>
      <w:r>
        <w:cr/>
      </w:r>
    </w:p>
    <w:p w14:paraId="4643DDFF" w14:textId="77777777" w:rsidR="00B62F58" w:rsidRDefault="00C2485C" w:rsidP="00B66064">
      <w:pPr>
        <w:spacing w:before="682" w:after="0" w:line="287" w:lineRule="exact"/>
        <w:ind w:left="701" w:right="-200"/>
        <w:jc w:val="both"/>
      </w:pPr>
      <w:r>
        <w:rPr>
          <w:rFonts w:ascii="Times New Roman" w:eastAsia="Times New Roman" w:hAnsi="Times New Roman" w:cs="Times New Roman"/>
          <w:color w:val="000000"/>
          <w:sz w:val="26"/>
          <w:lang w:bidi="en-IN"/>
        </w:rPr>
        <w:lastRenderedPageBreak/>
        <w:t>Three</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days</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Online</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Workshop</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on</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Research</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Methodology</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and</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Data</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Analysis</w:t>
      </w:r>
    </w:p>
    <w:p w14:paraId="34A8561B" w14:textId="77777777" w:rsidR="00B62F58" w:rsidRDefault="00C2485C" w:rsidP="00B66064">
      <w:pPr>
        <w:spacing w:before="210" w:after="0" w:line="287" w:lineRule="exact"/>
        <w:ind w:left="3370" w:right="-200"/>
        <w:jc w:val="both"/>
      </w:pPr>
      <w:r>
        <w:rPr>
          <w:rFonts w:ascii="Times New Roman" w:eastAsia="Times New Roman" w:hAnsi="Times New Roman" w:cs="Times New Roman"/>
          <w:color w:val="000000"/>
          <w:sz w:val="26"/>
          <w:lang w:bidi="en-IN"/>
        </w:rPr>
        <w:t>(24th-26th,</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April,</w:t>
      </w:r>
      <w:r>
        <w:rPr>
          <w:rFonts w:ascii="Times New Roman" w:eastAsia="Times New Roman" w:hAnsi="Times New Roman" w:cs="Times New Roman"/>
          <w:color w:val="000000"/>
          <w:sz w:val="26"/>
        </w:rPr>
        <w:t xml:space="preserve"> </w:t>
      </w:r>
      <w:r>
        <w:rPr>
          <w:rFonts w:ascii="Times New Roman" w:eastAsia="Times New Roman" w:hAnsi="Times New Roman" w:cs="Times New Roman"/>
          <w:color w:val="000000"/>
          <w:sz w:val="26"/>
          <w:lang w:bidi="en-IN"/>
        </w:rPr>
        <w:t>2021)</w:t>
      </w:r>
    </w:p>
    <w:p w14:paraId="38FC14D0" w14:textId="77777777" w:rsidR="00B62F58" w:rsidRDefault="00C2485C" w:rsidP="00B66064">
      <w:pPr>
        <w:spacing w:before="208" w:after="0" w:line="199" w:lineRule="exact"/>
        <w:ind w:left="3800" w:right="-200"/>
        <w:jc w:val="both"/>
        <w:rPr>
          <w:rFonts w:ascii="Times New Roman" w:eastAsia="Times New Roman" w:hAnsi="Times New Roman" w:cs="Times New Roman"/>
          <w:b/>
          <w:bCs/>
          <w:color w:val="000000"/>
          <w:sz w:val="18"/>
        </w:rPr>
      </w:pPr>
      <w:proofErr w:type="spellStart"/>
      <w:r>
        <w:rPr>
          <w:rFonts w:ascii="Times New Roman" w:eastAsia="Times New Roman" w:hAnsi="Times New Roman" w:cs="Times New Roman"/>
          <w:b/>
          <w:bCs/>
          <w:color w:val="000000"/>
          <w:sz w:val="18"/>
          <w:u w:val="single"/>
          <w:lang w:bidi="en-IN"/>
        </w:rPr>
        <w:t>Programme</w:t>
      </w:r>
      <w:proofErr w:type="spellEnd"/>
      <w:r>
        <w:rPr>
          <w:rFonts w:ascii="Times New Roman" w:eastAsia="Times New Roman" w:hAnsi="Times New Roman" w:cs="Times New Roman"/>
          <w:b/>
          <w:bCs/>
          <w:color w:val="000000"/>
          <w:sz w:val="18"/>
          <w:u w:val="single"/>
        </w:rPr>
        <w:t xml:space="preserve"> </w:t>
      </w:r>
      <w:r>
        <w:rPr>
          <w:rFonts w:ascii="Times New Roman" w:eastAsia="Times New Roman" w:hAnsi="Times New Roman" w:cs="Times New Roman"/>
          <w:b/>
          <w:bCs/>
          <w:color w:val="000000"/>
          <w:sz w:val="18"/>
          <w:u w:val="single"/>
          <w:lang w:bidi="en-IN"/>
        </w:rPr>
        <w:t>Schedule</w:t>
      </w:r>
    </w:p>
    <w:p w14:paraId="39B74295" w14:textId="77777777" w:rsidR="00B66064" w:rsidRDefault="00B66064">
      <w:pPr>
        <w:spacing w:before="208" w:after="0" w:line="199" w:lineRule="exact"/>
        <w:ind w:left="3800" w:right="-200"/>
        <w:jc w:val="both"/>
      </w:pPr>
    </w:p>
    <w:tbl>
      <w:tblPr>
        <w:tblW w:w="9549" w:type="dxa"/>
        <w:tblInd w:w="3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4808"/>
        <w:gridCol w:w="3373"/>
      </w:tblGrid>
      <w:tr w:rsidR="00B62F58" w14:paraId="0BBF95B3" w14:textId="77777777">
        <w:trPr>
          <w:trHeight w:hRule="exact" w:val="427"/>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3949" w:type="dxa"/>
              <w:right w:w="3803" w:type="dxa"/>
            </w:tcMar>
          </w:tcPr>
          <w:p w14:paraId="468231DC" w14:textId="77777777" w:rsidR="00B62F58" w:rsidRDefault="00C2485C">
            <w:pPr>
              <w:spacing w:before="6" w:after="0" w:line="205" w:lineRule="exact"/>
              <w:jc w:val="both"/>
            </w:pPr>
            <w:r>
              <w:rPr>
                <w:rFonts w:ascii="Arial" w:eastAsia="Arial" w:hAnsi="Arial" w:cs="Arial"/>
                <w:color w:val="FFFFFF"/>
                <w:sz w:val="2"/>
                <w:shd w:val="clear" w:color="auto" w:fill="FFFFFF"/>
              </w:rPr>
              <w:t xml:space="preserve"> </w:t>
            </w:r>
            <w:r>
              <w:rPr>
                <w:rFonts w:ascii="Times New Roman" w:eastAsia="Times New Roman" w:hAnsi="Times New Roman" w:cs="Times New Roman"/>
                <w:b/>
                <w:bCs/>
                <w:color w:val="000000"/>
                <w:sz w:val="18"/>
                <w:lang w:bidi="en-IN"/>
              </w:rPr>
              <w:t>Day</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1-24</w:t>
            </w:r>
            <w:r>
              <w:rPr>
                <w:rFonts w:ascii="Times New Roman" w:eastAsia="Times New Roman" w:hAnsi="Times New Roman" w:cs="Times New Roman"/>
                <w:b/>
                <w:bCs/>
                <w:color w:val="000000"/>
                <w:sz w:val="12"/>
                <w:lang w:bidi="en-IN"/>
              </w:rPr>
              <w:t>th</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April</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2021</w:t>
            </w:r>
            <w:r>
              <w:rPr>
                <w:rFonts w:ascii="Times New Roman" w:eastAsia="Times New Roman" w:hAnsi="Times New Roman" w:cs="Times New Roman"/>
                <w:b/>
                <w:bCs/>
                <w:color w:val="000000"/>
                <w:sz w:val="18"/>
              </w:rPr>
              <w:t xml:space="preserve"> </w:t>
            </w:r>
          </w:p>
        </w:tc>
      </w:tr>
      <w:tr w:rsidR="00B62F58" w14:paraId="307F9540" w14:textId="77777777">
        <w:trPr>
          <w:trHeight w:hRule="exact" w:val="276"/>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554" w:type="dxa"/>
            </w:tcMar>
          </w:tcPr>
          <w:p w14:paraId="4FDEA029"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Session</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910" w:type="dxa"/>
            </w:tcMar>
          </w:tcPr>
          <w:p w14:paraId="2AB31E36"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Themes</w:t>
            </w:r>
            <w:r>
              <w:rPr>
                <w:rFonts w:ascii="Times New Roman" w:eastAsia="Times New Roman" w:hAnsi="Times New Roman" w:cs="Times New Roman"/>
                <w:b/>
                <w:bCs/>
                <w:color w:val="000000"/>
                <w:sz w:val="18"/>
              </w:rPr>
              <w:t xml:space="preserve">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488" w:type="dxa"/>
            </w:tcMar>
          </w:tcPr>
          <w:p w14:paraId="349AC4E0"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Speaker</w:t>
            </w:r>
            <w:r>
              <w:rPr>
                <w:rFonts w:ascii="Times New Roman" w:eastAsia="Times New Roman" w:hAnsi="Times New Roman" w:cs="Times New Roman"/>
                <w:b/>
                <w:bCs/>
                <w:color w:val="000000"/>
                <w:sz w:val="18"/>
              </w:rPr>
              <w:t xml:space="preserve"> </w:t>
            </w:r>
          </w:p>
        </w:tc>
      </w:tr>
      <w:tr w:rsidR="00B62F58" w14:paraId="4A648786" w14:textId="77777777">
        <w:trPr>
          <w:trHeight w:hRule="exact" w:val="216"/>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408" w:type="dxa"/>
            </w:tcMar>
            <w:vAlign w:val="center"/>
          </w:tcPr>
          <w:p w14:paraId="298D83DB" w14:textId="77777777" w:rsidR="00B62F58" w:rsidRDefault="00C2485C">
            <w:pPr>
              <w:spacing w:after="0" w:line="199" w:lineRule="exact"/>
              <w:jc w:val="both"/>
            </w:pPr>
            <w:r>
              <w:rPr>
                <w:rFonts w:ascii="Times New Roman" w:eastAsia="Times New Roman" w:hAnsi="Times New Roman" w:cs="Times New Roman"/>
                <w:b/>
                <w:bCs/>
                <w:color w:val="000000"/>
                <w:sz w:val="18"/>
                <w:lang w:bidi="en-IN"/>
              </w:rPr>
              <w:t>9.30-9:40</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252" w:type="dxa"/>
            </w:tcMar>
            <w:vAlign w:val="center"/>
          </w:tcPr>
          <w:p w14:paraId="3508269A" w14:textId="77777777" w:rsidR="00B62F58" w:rsidRDefault="00C2485C">
            <w:pPr>
              <w:spacing w:after="0" w:line="199" w:lineRule="exact"/>
              <w:jc w:val="both"/>
            </w:pPr>
            <w:r>
              <w:rPr>
                <w:rFonts w:ascii="Times New Roman" w:eastAsia="Times New Roman" w:hAnsi="Times New Roman" w:cs="Times New Roman"/>
                <w:color w:val="000000"/>
                <w:sz w:val="18"/>
                <w:lang w:bidi="en-IN"/>
              </w:rPr>
              <w:t>Inaugural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session</w:t>
            </w:r>
            <w:r>
              <w:rPr>
                <w:rFonts w:ascii="Times New Roman" w:eastAsia="Times New Roman" w:hAnsi="Times New Roman" w:cs="Times New Roman"/>
                <w:color w:val="000000"/>
                <w:sz w:val="18"/>
              </w:rPr>
              <w:t xml:space="preserve">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vAlign w:val="center"/>
          </w:tcPr>
          <w:p w14:paraId="14BDA4B6" w14:textId="77777777" w:rsidR="00B62F58" w:rsidRDefault="00B62F58"/>
        </w:tc>
      </w:tr>
      <w:tr w:rsidR="00B62F58" w14:paraId="777FEAE6" w14:textId="77777777">
        <w:trPr>
          <w:trHeight w:hRule="exact" w:val="218"/>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94" w:type="dxa"/>
            </w:tcMar>
            <w:vAlign w:val="center"/>
          </w:tcPr>
          <w:p w14:paraId="0DAFFC5F" w14:textId="77777777" w:rsidR="00B62F58" w:rsidRDefault="00C2485C">
            <w:pPr>
              <w:spacing w:after="0" w:line="199" w:lineRule="exact"/>
              <w:jc w:val="both"/>
            </w:pPr>
            <w:r>
              <w:rPr>
                <w:rFonts w:ascii="Times New Roman" w:eastAsia="Times New Roman" w:hAnsi="Times New Roman" w:cs="Times New Roman"/>
                <w:b/>
                <w:bCs/>
                <w:color w:val="000000"/>
                <w:sz w:val="18"/>
                <w:lang w:bidi="en-IN"/>
              </w:rPr>
              <w:t>9:40-9:45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059" w:type="dxa"/>
            </w:tcMar>
            <w:vAlign w:val="center"/>
          </w:tcPr>
          <w:p w14:paraId="33717013" w14:textId="77777777" w:rsidR="00B62F58" w:rsidRDefault="00C2485C">
            <w:pPr>
              <w:spacing w:after="0" w:line="199" w:lineRule="exact"/>
              <w:jc w:val="both"/>
            </w:pPr>
            <w:r>
              <w:rPr>
                <w:rFonts w:ascii="Times New Roman" w:eastAsia="Times New Roman" w:hAnsi="Times New Roman" w:cs="Times New Roman"/>
                <w:color w:val="000000"/>
                <w:sz w:val="18"/>
                <w:lang w:bidi="en-IN"/>
              </w:rPr>
              <w:t>Address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by</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Patron.</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RGUKT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Basar</w:t>
            </w:r>
            <w:r>
              <w:rPr>
                <w:rFonts w:ascii="Times New Roman" w:eastAsia="Times New Roman" w:hAnsi="Times New Roman" w:cs="Times New Roman"/>
                <w:color w:val="000000"/>
                <w:sz w:val="18"/>
              </w:rPr>
              <w:t xml:space="preserve">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405" w:type="dxa"/>
            </w:tcMar>
            <w:vAlign w:val="center"/>
          </w:tcPr>
          <w:p w14:paraId="21E55F26" w14:textId="77777777" w:rsidR="00B62F58" w:rsidRDefault="00C2485C">
            <w:pPr>
              <w:spacing w:after="0" w:line="199" w:lineRule="exact"/>
              <w:jc w:val="both"/>
            </w:pPr>
            <w:r>
              <w:rPr>
                <w:rFonts w:ascii="Times New Roman" w:eastAsia="Times New Roman" w:hAnsi="Times New Roman" w:cs="Times New Roman"/>
                <w:color w:val="000000"/>
                <w:sz w:val="18"/>
                <w:lang w:bidi="en-IN"/>
              </w:rPr>
              <w:t>Prof.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Y.Rajeshwar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Rao</w:t>
            </w:r>
            <w:r>
              <w:rPr>
                <w:rFonts w:ascii="Times New Roman" w:eastAsia="Times New Roman" w:hAnsi="Times New Roman" w:cs="Times New Roman"/>
                <w:color w:val="000000"/>
                <w:sz w:val="18"/>
              </w:rPr>
              <w:t xml:space="preserve"> </w:t>
            </w:r>
          </w:p>
        </w:tc>
      </w:tr>
      <w:tr w:rsidR="00B62F58" w14:paraId="6979D0BF" w14:textId="77777777">
        <w:trPr>
          <w:trHeight w:hRule="exact" w:val="216"/>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94" w:type="dxa"/>
            </w:tcMar>
            <w:vAlign w:val="center"/>
          </w:tcPr>
          <w:p w14:paraId="01637F4E" w14:textId="77777777" w:rsidR="00B62F58" w:rsidRDefault="00C2485C">
            <w:pPr>
              <w:spacing w:after="0" w:line="199" w:lineRule="exact"/>
              <w:jc w:val="both"/>
            </w:pPr>
            <w:r>
              <w:rPr>
                <w:rFonts w:ascii="Times New Roman" w:eastAsia="Times New Roman" w:hAnsi="Times New Roman" w:cs="Times New Roman"/>
                <w:b/>
                <w:bCs/>
                <w:color w:val="000000"/>
                <w:sz w:val="18"/>
                <w:lang w:bidi="en-IN"/>
              </w:rPr>
              <w:t>9:45-9:55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159" w:type="dxa"/>
            </w:tcMar>
            <w:vAlign w:val="center"/>
          </w:tcPr>
          <w:p w14:paraId="61178FA7" w14:textId="77777777" w:rsidR="00B62F58" w:rsidRDefault="00C2485C">
            <w:pPr>
              <w:spacing w:after="0" w:line="199" w:lineRule="exact"/>
              <w:jc w:val="both"/>
            </w:pPr>
            <w:r>
              <w:rPr>
                <w:rFonts w:ascii="Times New Roman" w:eastAsia="Times New Roman" w:hAnsi="Times New Roman" w:cs="Times New Roman"/>
                <w:color w:val="000000"/>
                <w:sz w:val="18"/>
                <w:lang w:bidi="en-IN"/>
              </w:rPr>
              <w:t>Introduction</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about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the</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Workshop</w:t>
            </w:r>
            <w:r>
              <w:rPr>
                <w:rFonts w:ascii="Times New Roman" w:eastAsia="Times New Roman" w:hAnsi="Times New Roman" w:cs="Times New Roman"/>
                <w:color w:val="000000"/>
                <w:sz w:val="18"/>
              </w:rPr>
              <w:t xml:space="preserve">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014" w:type="dxa"/>
            </w:tcMar>
            <w:vAlign w:val="center"/>
          </w:tcPr>
          <w:p w14:paraId="5FEEDBF9" w14:textId="77777777" w:rsidR="00B62F58" w:rsidRDefault="00C2485C">
            <w:pPr>
              <w:spacing w:before="1" w:after="0" w:line="199" w:lineRule="exact"/>
              <w:jc w:val="both"/>
            </w:pPr>
            <w:r>
              <w:rPr>
                <w:rFonts w:ascii="Times New Roman" w:eastAsia="Times New Roman" w:hAnsi="Times New Roman" w:cs="Times New Roman"/>
                <w:color w:val="000000"/>
                <w:sz w:val="18"/>
                <w:lang w:bidi="en-IN"/>
              </w:rPr>
              <w:t>Mrs.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Srujana</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w:t>
            </w:r>
            <w:r>
              <w:rPr>
                <w:rFonts w:ascii="Times New Roman" w:eastAsia="Times New Roman" w:hAnsi="Times New Roman" w:cs="Times New Roman"/>
                <w:color w:val="000000"/>
                <w:sz w:val="18"/>
              </w:rPr>
              <w:t xml:space="preserve"> </w:t>
            </w:r>
          </w:p>
        </w:tc>
      </w:tr>
      <w:tr w:rsidR="00B62F58" w14:paraId="2B895A31" w14:textId="77777777">
        <w:trPr>
          <w:trHeight w:hRule="exact" w:val="89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14" w:type="dxa"/>
            </w:tcMar>
          </w:tcPr>
          <w:p w14:paraId="014A21CE"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10:00-11:15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613" w:type="dxa"/>
            </w:tcMar>
          </w:tcPr>
          <w:p w14:paraId="13FF9D54" w14:textId="77777777" w:rsidR="00B62F58" w:rsidRDefault="00C2485C">
            <w:pPr>
              <w:spacing w:before="6" w:after="0" w:line="199" w:lineRule="exact"/>
              <w:jc w:val="both"/>
            </w:pPr>
            <w:r>
              <w:rPr>
                <w:rFonts w:ascii="Times New Roman" w:eastAsia="Times New Roman" w:hAnsi="Times New Roman" w:cs="Times New Roman"/>
                <w:color w:val="000000"/>
                <w:sz w:val="18"/>
              </w:rPr>
              <w:t xml:space="preserve">Introduction to the research methodology and methods </w:t>
            </w:r>
          </w:p>
        </w:tc>
        <w:tc>
          <w:tcPr>
            <w:tcW w:w="33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315" w:type="dxa"/>
            </w:tcMar>
          </w:tcPr>
          <w:p w14:paraId="5043498D" w14:textId="77777777" w:rsidR="00B62F58" w:rsidRDefault="00C2485C">
            <w:pPr>
              <w:spacing w:before="13" w:after="0" w:line="199" w:lineRule="exact"/>
              <w:jc w:val="both"/>
            </w:pPr>
            <w:r>
              <w:rPr>
                <w:rFonts w:ascii="Times New Roman" w:eastAsia="Times New Roman" w:hAnsi="Times New Roman" w:cs="Times New Roman"/>
                <w:color w:val="000000"/>
                <w:sz w:val="18"/>
                <w:lang w:bidi="en-IN"/>
              </w:rPr>
              <w:t>Dr.ISR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Shastri</w:t>
            </w:r>
            <w:r>
              <w:rPr>
                <w:rFonts w:ascii="Times New Roman" w:eastAsia="Times New Roman" w:hAnsi="Times New Roman" w:cs="Times New Roman"/>
                <w:color w:val="000000"/>
                <w:sz w:val="18"/>
              </w:rPr>
              <w:t xml:space="preserve"> </w:t>
            </w:r>
          </w:p>
          <w:p w14:paraId="406987BE" w14:textId="77777777" w:rsidR="00B62F58" w:rsidRDefault="00C2485C">
            <w:pPr>
              <w:spacing w:before="128" w:after="0" w:line="208" w:lineRule="exact"/>
            </w:pPr>
            <w:r>
              <w:rPr>
                <w:rFonts w:ascii="Times New Roman" w:eastAsia="Times New Roman" w:hAnsi="Times New Roman" w:cs="Times New Roman"/>
                <w:color w:val="000000"/>
                <w:sz w:val="18"/>
                <w:shd w:val="clear" w:color="auto" w:fill="FFFFFF"/>
                <w:lang w:bidi="en-IN"/>
              </w:rPr>
              <w:t>HoD,</w:t>
            </w:r>
            <w:r>
              <w:rPr>
                <w:rFonts w:ascii="Times New Roman" w:eastAsia="Times New Roman" w:hAnsi="Times New Roman" w:cs="Times New Roman"/>
                <w:color w:val="000000"/>
                <w:sz w:val="18"/>
                <w:shd w:val="clear" w:color="auto" w:fill="FFFFFF"/>
              </w:rPr>
              <w:t xml:space="preserve"> </w:t>
            </w:r>
            <w:r>
              <w:rPr>
                <w:rFonts w:ascii="Times New Roman" w:eastAsia="Times New Roman" w:hAnsi="Times New Roman" w:cs="Times New Roman"/>
                <w:color w:val="000000"/>
                <w:sz w:val="18"/>
                <w:shd w:val="clear" w:color="auto" w:fill="FFFFFF"/>
                <w:lang w:bidi="en-IN"/>
              </w:rPr>
              <w:t>Department</w:t>
            </w:r>
            <w:r>
              <w:rPr>
                <w:rFonts w:ascii="Times New Roman" w:eastAsia="Times New Roman" w:hAnsi="Times New Roman" w:cs="Times New Roman"/>
                <w:color w:val="000000"/>
                <w:sz w:val="18"/>
                <w:shd w:val="clear" w:color="auto" w:fill="FFFFFF"/>
              </w:rPr>
              <w:t xml:space="preserve"> </w:t>
            </w:r>
            <w:r>
              <w:rPr>
                <w:rFonts w:ascii="Times New Roman" w:eastAsia="Times New Roman" w:hAnsi="Times New Roman" w:cs="Times New Roman"/>
                <w:color w:val="000000"/>
                <w:spacing w:val="1"/>
                <w:sz w:val="18"/>
                <w:shd w:val="clear" w:color="auto" w:fill="FFFFFF"/>
                <w:lang w:bidi="en-IN"/>
              </w:rPr>
              <w:t>of</w:t>
            </w:r>
            <w:r>
              <w:rPr>
                <w:rFonts w:ascii="Times New Roman" w:eastAsia="Times New Roman" w:hAnsi="Times New Roman" w:cs="Times New Roman"/>
                <w:color w:val="000000"/>
                <w:sz w:val="18"/>
                <w:shd w:val="clear" w:color="auto" w:fill="FFFFFF"/>
              </w:rPr>
              <w:t xml:space="preserve"> </w:t>
            </w:r>
            <w:r>
              <w:rPr>
                <w:rFonts w:ascii="Times New Roman" w:eastAsia="Times New Roman" w:hAnsi="Times New Roman" w:cs="Times New Roman"/>
                <w:color w:val="000000"/>
                <w:sz w:val="18"/>
                <w:shd w:val="clear" w:color="auto" w:fill="FFFFFF"/>
                <w:lang w:bidi="en-IN"/>
              </w:rPr>
              <w:t>Metallurgical</w:t>
            </w:r>
            <w:r>
              <w:rPr>
                <w:rFonts w:ascii="Times New Roman" w:eastAsia="Times New Roman" w:hAnsi="Times New Roman" w:cs="Times New Roman"/>
                <w:color w:val="000000"/>
                <w:sz w:val="18"/>
                <w:shd w:val="clear" w:color="auto" w:fill="FFFFFF"/>
              </w:rPr>
              <w:t xml:space="preserve"> </w:t>
            </w:r>
            <w:r>
              <w:rPr>
                <w:rFonts w:ascii="Times New Roman" w:eastAsia="Times New Roman" w:hAnsi="Times New Roman" w:cs="Times New Roman"/>
                <w:color w:val="000000"/>
                <w:sz w:val="18"/>
                <w:shd w:val="clear" w:color="auto" w:fill="FFFFFF"/>
                <w:lang w:bidi="en-IN"/>
              </w:rPr>
              <w:t>and</w:t>
            </w:r>
            <w:r>
              <w:rPr>
                <w:rFonts w:ascii="Times New Roman" w:eastAsia="Times New Roman" w:hAnsi="Times New Roman" w:cs="Times New Roman"/>
                <w:color w:val="000000"/>
                <w:sz w:val="18"/>
                <w:shd w:val="clear" w:color="auto" w:fill="FFFFFF"/>
              </w:rPr>
              <w:t xml:space="preserve"> </w:t>
            </w:r>
            <w:r>
              <w:rPr>
                <w:rFonts w:ascii="Times New Roman" w:eastAsia="Times New Roman" w:hAnsi="Times New Roman" w:cs="Times New Roman"/>
                <w:color w:val="000000"/>
                <w:sz w:val="18"/>
                <w:shd w:val="clear" w:color="auto" w:fill="FFFFFF"/>
                <w:lang w:bidi="en-IN"/>
              </w:rPr>
              <w:t>Materials</w:t>
            </w:r>
            <w:r>
              <w:rPr>
                <w:rFonts w:ascii="Times New Roman" w:eastAsia="Times New Roman" w:hAnsi="Times New Roman" w:cs="Times New Roman"/>
                <w:color w:val="000000"/>
                <w:sz w:val="18"/>
                <w:shd w:val="clear" w:color="auto" w:fill="FFFFFF"/>
              </w:rPr>
              <w:t xml:space="preserve"> </w:t>
            </w:r>
            <w:r>
              <w:rPr>
                <w:rFonts w:ascii="Times New Roman" w:eastAsia="Times New Roman" w:hAnsi="Times New Roman" w:cs="Times New Roman"/>
                <w:color w:val="000000"/>
                <w:sz w:val="18"/>
                <w:shd w:val="clear" w:color="auto" w:fill="FFFFFF"/>
                <w:lang w:bidi="en-IN"/>
              </w:rPr>
              <w:t>Engg</w:t>
            </w:r>
            <w:r>
              <w:rPr>
                <w:rFonts w:ascii="Times New Roman" w:eastAsia="Times New Roman" w:hAnsi="Times New Roman" w:cs="Times New Roman"/>
                <w:color w:val="000000"/>
                <w:sz w:val="18"/>
                <w:shd w:val="clear" w:color="auto" w:fill="FFFFFF"/>
              </w:rPr>
              <w:t xml:space="preserve"> </w:t>
            </w:r>
          </w:p>
        </w:tc>
      </w:tr>
      <w:tr w:rsidR="00B62F58" w14:paraId="2C6423C1" w14:textId="77777777">
        <w:trPr>
          <w:trHeight w:hRule="exact" w:val="218"/>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867" w:type="dxa"/>
            </w:tcMar>
            <w:vAlign w:val="center"/>
          </w:tcPr>
          <w:p w14:paraId="4F55DF4B" w14:textId="77777777" w:rsidR="00B62F58" w:rsidRDefault="00C2485C">
            <w:pPr>
              <w:spacing w:after="0" w:line="199" w:lineRule="exact"/>
              <w:jc w:val="both"/>
            </w:pP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45ABFA4D" w14:textId="77777777">
        <w:trPr>
          <w:trHeight w:hRule="exact" w:val="650"/>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14" w:type="dxa"/>
            </w:tcMar>
          </w:tcPr>
          <w:p w14:paraId="18BC5EFC"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11:30-12:45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46" w:type="dxa"/>
              <w:right w:w="552" w:type="dxa"/>
            </w:tcMar>
          </w:tcPr>
          <w:p w14:paraId="0D94A20C" w14:textId="77777777" w:rsidR="00B62F58" w:rsidRDefault="00C2485C">
            <w:pPr>
              <w:spacing w:before="1" w:after="0" w:line="215" w:lineRule="exact"/>
            </w:pPr>
            <w:r>
              <w:rPr>
                <w:rFonts w:ascii="Times New Roman" w:eastAsia="Times New Roman" w:hAnsi="Times New Roman" w:cs="Times New Roman"/>
                <w:color w:val="000000"/>
                <w:sz w:val="18"/>
              </w:rPr>
              <w:t xml:space="preserve">Data analysis various statistical tools to </w:t>
            </w:r>
            <w:r>
              <w:rPr>
                <w:rFonts w:ascii="Times New Roman" w:eastAsia="Times New Roman" w:hAnsi="Times New Roman" w:cs="Times New Roman"/>
                <w:color w:val="000000"/>
                <w:spacing w:val="1"/>
                <w:sz w:val="18"/>
              </w:rPr>
              <w:t>be</w:t>
            </w:r>
            <w:r>
              <w:rPr>
                <w:rFonts w:ascii="Times New Roman" w:eastAsia="Times New Roman" w:hAnsi="Times New Roman" w:cs="Times New Roman"/>
                <w:color w:val="000000"/>
                <w:sz w:val="18"/>
              </w:rPr>
              <w:t xml:space="preserve"> used in data analysis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54" w:type="dxa"/>
            </w:tcMar>
            <w:vAlign w:val="center"/>
          </w:tcPr>
          <w:p w14:paraId="1A195830" w14:textId="77777777" w:rsidR="00B62F58" w:rsidRDefault="00C2485C">
            <w:pPr>
              <w:spacing w:after="0" w:line="199" w:lineRule="exact"/>
              <w:jc w:val="both"/>
            </w:pPr>
            <w:r>
              <w:rPr>
                <w:rFonts w:ascii="Times New Roman" w:eastAsia="Times New Roman" w:hAnsi="Times New Roman" w:cs="Times New Roman"/>
                <w:color w:val="000000"/>
                <w:sz w:val="18"/>
                <w:lang w:bidi="en-IN"/>
              </w:rPr>
              <w:t>Prof.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J.Hayavadana</w:t>
            </w:r>
            <w:r>
              <w:rPr>
                <w:rFonts w:ascii="Times New Roman" w:eastAsia="Times New Roman" w:hAnsi="Times New Roman" w:cs="Times New Roman"/>
                <w:color w:val="000000"/>
                <w:sz w:val="18"/>
              </w:rPr>
              <w:t xml:space="preserve"> </w:t>
            </w:r>
          </w:p>
          <w:p w14:paraId="5958FB42" w14:textId="77777777" w:rsidR="00B62F58" w:rsidRDefault="00C2485C">
            <w:pPr>
              <w:spacing w:after="0" w:line="206" w:lineRule="exact"/>
            </w:pPr>
            <w:r>
              <w:rPr>
                <w:rFonts w:ascii="Times New Roman" w:eastAsia="Times New Roman" w:hAnsi="Times New Roman" w:cs="Times New Roman"/>
                <w:color w:val="000000"/>
                <w:sz w:val="18"/>
                <w:lang w:bidi="en-IN"/>
              </w:rPr>
              <w:t>Professor&amp;</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HoD,</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Textile</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Technology,</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UCT(OU).</w:t>
            </w:r>
            <w:r>
              <w:rPr>
                <w:rFonts w:ascii="Times New Roman" w:eastAsia="Times New Roman" w:hAnsi="Times New Roman" w:cs="Times New Roman"/>
                <w:color w:val="000000"/>
                <w:sz w:val="18"/>
              </w:rPr>
              <w:t xml:space="preserve"> </w:t>
            </w:r>
          </w:p>
        </w:tc>
      </w:tr>
      <w:tr w:rsidR="00B62F58" w14:paraId="46193E4A" w14:textId="77777777">
        <w:trPr>
          <w:trHeight w:hRule="exact" w:val="216"/>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391" w:type="dxa"/>
            </w:tcMar>
            <w:vAlign w:val="center"/>
          </w:tcPr>
          <w:p w14:paraId="71AE4851" w14:textId="77777777" w:rsidR="00B62F58" w:rsidRDefault="00C2485C">
            <w:pPr>
              <w:spacing w:after="0" w:line="199" w:lineRule="exact"/>
              <w:jc w:val="both"/>
            </w:pPr>
            <w:r>
              <w:rPr>
                <w:rFonts w:ascii="Times New Roman" w:eastAsia="Times New Roman" w:hAnsi="Times New Roman" w:cs="Times New Roman"/>
                <w:color w:val="000000"/>
                <w:sz w:val="18"/>
                <w:lang w:bidi="en-IN"/>
              </w:rPr>
              <w:t>Lunch</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4E486706" w14:textId="77777777">
        <w:trPr>
          <w:trHeight w:hRule="exact" w:val="63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68" w:type="dxa"/>
            </w:tcMar>
          </w:tcPr>
          <w:p w14:paraId="51778841" w14:textId="77777777" w:rsidR="00B62F58" w:rsidRDefault="00C2485C">
            <w:pPr>
              <w:spacing w:before="13" w:after="0" w:line="199" w:lineRule="exact"/>
              <w:jc w:val="both"/>
            </w:pPr>
            <w:r>
              <w:rPr>
                <w:rFonts w:ascii="Times New Roman" w:eastAsia="Times New Roman" w:hAnsi="Times New Roman" w:cs="Times New Roman"/>
                <w:color w:val="000000"/>
                <w:sz w:val="18"/>
                <w:lang w:bidi="en-IN"/>
              </w:rPr>
              <w:t xml:space="preserve"> </w:t>
            </w:r>
            <w:r>
              <w:rPr>
                <w:rFonts w:ascii="Times New Roman" w:eastAsia="Times New Roman" w:hAnsi="Times New Roman" w:cs="Times New Roman"/>
                <w:b/>
                <w:bCs/>
                <w:color w:val="000000"/>
                <w:sz w:val="18"/>
                <w:lang w:bidi="en-IN"/>
              </w:rPr>
              <w:t>14:00-15:15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218" w:type="dxa"/>
            </w:tcMar>
          </w:tcPr>
          <w:p w14:paraId="71B30A9D" w14:textId="77777777" w:rsidR="00B62F58" w:rsidRDefault="00C2485C">
            <w:pPr>
              <w:spacing w:before="20" w:after="0" w:line="199" w:lineRule="exact"/>
              <w:jc w:val="both"/>
            </w:pPr>
            <w:r>
              <w:rPr>
                <w:rFonts w:ascii="Times New Roman" w:eastAsia="Times New Roman" w:hAnsi="Times New Roman" w:cs="Times New Roman"/>
                <w:color w:val="000000"/>
                <w:sz w:val="18"/>
              </w:rPr>
              <w:t xml:space="preserve">Ethics in Research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18" w:type="dxa"/>
            </w:tcMar>
            <w:vAlign w:val="center"/>
          </w:tcPr>
          <w:p w14:paraId="7CAB238A" w14:textId="77777777" w:rsidR="00B62F58" w:rsidRDefault="00C2485C">
            <w:pPr>
              <w:spacing w:before="1" w:after="0" w:line="199" w:lineRule="exact"/>
              <w:jc w:val="both"/>
            </w:pPr>
            <w:r>
              <w:rPr>
                <w:rFonts w:ascii="Times New Roman" w:eastAsia="Times New Roman" w:hAnsi="Times New Roman" w:cs="Times New Roman"/>
                <w:color w:val="000000"/>
                <w:sz w:val="18"/>
                <w:lang w:bidi="en-IN"/>
              </w:rPr>
              <w:t>Dr.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G.</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Devaraju</w:t>
            </w:r>
            <w:r>
              <w:rPr>
                <w:rFonts w:ascii="Times New Roman" w:eastAsia="Times New Roman" w:hAnsi="Times New Roman" w:cs="Times New Roman"/>
                <w:color w:val="000000"/>
                <w:sz w:val="18"/>
              </w:rPr>
              <w:t xml:space="preserve"> </w:t>
            </w:r>
          </w:p>
          <w:p w14:paraId="4C7F64BC" w14:textId="77777777" w:rsidR="00B62F58" w:rsidRDefault="00C2485C">
            <w:pPr>
              <w:spacing w:before="3" w:after="0" w:line="206" w:lineRule="exact"/>
            </w:pPr>
            <w:r>
              <w:rPr>
                <w:rFonts w:ascii="Times New Roman" w:eastAsia="Times New Roman" w:hAnsi="Times New Roman" w:cs="Times New Roman"/>
                <w:color w:val="000000"/>
                <w:sz w:val="18"/>
                <w:lang w:bidi="en-IN"/>
              </w:rPr>
              <w:t>Associate</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Dean,</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Humanities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&amp;Sciences,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Physics</w:t>
            </w:r>
            <w:r>
              <w:rPr>
                <w:rFonts w:ascii="Times New Roman" w:eastAsia="Times New Roman" w:hAnsi="Times New Roman" w:cs="Times New Roman"/>
                <w:color w:val="000000"/>
                <w:sz w:val="18"/>
              </w:rPr>
              <w:t xml:space="preserve"> </w:t>
            </w:r>
          </w:p>
        </w:tc>
      </w:tr>
      <w:tr w:rsidR="00B62F58" w14:paraId="3D9B4E8D" w14:textId="77777777">
        <w:trPr>
          <w:trHeight w:hRule="exact" w:val="218"/>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867" w:type="dxa"/>
            </w:tcMar>
            <w:vAlign w:val="center"/>
          </w:tcPr>
          <w:p w14:paraId="4AA52C24" w14:textId="77777777" w:rsidR="00B62F58" w:rsidRDefault="00C2485C">
            <w:pPr>
              <w:spacing w:after="0" w:line="199" w:lineRule="exact"/>
              <w:jc w:val="both"/>
            </w:pP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34B88E0D" w14:textId="77777777">
        <w:trPr>
          <w:trHeight w:hRule="exact" w:val="63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14" w:type="dxa"/>
            </w:tcMar>
          </w:tcPr>
          <w:p w14:paraId="0A21392A"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15:30-16:45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48" w:type="dxa"/>
            </w:tcMar>
          </w:tcPr>
          <w:p w14:paraId="379AADBD" w14:textId="77777777" w:rsidR="00B62F58" w:rsidRDefault="00C2485C">
            <w:pPr>
              <w:spacing w:before="8" w:after="0" w:line="199" w:lineRule="exact"/>
              <w:jc w:val="both"/>
            </w:pPr>
            <w:r>
              <w:rPr>
                <w:rFonts w:ascii="Times New Roman" w:eastAsia="Times New Roman" w:hAnsi="Times New Roman" w:cs="Times New Roman"/>
                <w:color w:val="000000"/>
                <w:sz w:val="18"/>
              </w:rPr>
              <w:t xml:space="preserve">Hands on Training on Probability </w:t>
            </w:r>
            <w:r>
              <w:rPr>
                <w:rFonts w:ascii="Times New Roman" w:eastAsia="Times New Roman" w:hAnsi="Times New Roman" w:cs="Times New Roman"/>
                <w:color w:val="000000"/>
                <w:spacing w:val="1"/>
                <w:sz w:val="18"/>
              </w:rPr>
              <w:t>of</w:t>
            </w:r>
            <w:r>
              <w:rPr>
                <w:rFonts w:ascii="Times New Roman" w:eastAsia="Times New Roman" w:hAnsi="Times New Roman" w:cs="Times New Roman"/>
                <w:color w:val="000000"/>
                <w:sz w:val="18"/>
              </w:rPr>
              <w:t xml:space="preserve"> Statistics to Researchers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914" w:type="dxa"/>
            </w:tcMar>
            <w:vAlign w:val="center"/>
          </w:tcPr>
          <w:p w14:paraId="44080F51" w14:textId="77777777" w:rsidR="00B62F58" w:rsidRDefault="00C2485C">
            <w:pPr>
              <w:spacing w:after="0" w:line="199" w:lineRule="exact"/>
              <w:jc w:val="both"/>
            </w:pPr>
            <w:r>
              <w:rPr>
                <w:rFonts w:ascii="Times New Roman" w:eastAsia="Times New Roman" w:hAnsi="Times New Roman" w:cs="Times New Roman"/>
                <w:color w:val="000000"/>
                <w:sz w:val="18"/>
                <w:lang w:bidi="en-IN"/>
              </w:rPr>
              <w:t>Mrs.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Srujana</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w:t>
            </w:r>
            <w:r>
              <w:rPr>
                <w:rFonts w:ascii="Times New Roman" w:eastAsia="Times New Roman" w:hAnsi="Times New Roman" w:cs="Times New Roman"/>
                <w:color w:val="000000"/>
                <w:sz w:val="18"/>
              </w:rPr>
              <w:t xml:space="preserve"> </w:t>
            </w:r>
          </w:p>
          <w:p w14:paraId="0440603C" w14:textId="77777777" w:rsidR="00B62F58" w:rsidRDefault="00C2485C">
            <w:pPr>
              <w:spacing w:after="0" w:line="206" w:lineRule="exact"/>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r w:rsidR="00B62F58" w14:paraId="39658189" w14:textId="77777777">
        <w:trPr>
          <w:trHeight w:hRule="exact" w:val="475"/>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3949" w:type="dxa"/>
              <w:right w:w="3803" w:type="dxa"/>
            </w:tcMar>
            <w:vAlign w:val="bottom"/>
          </w:tcPr>
          <w:p w14:paraId="272E61AA" w14:textId="77777777" w:rsidR="00B62F58" w:rsidRDefault="00C2485C">
            <w:pPr>
              <w:spacing w:after="0" w:line="205" w:lineRule="exact"/>
              <w:jc w:val="both"/>
            </w:pPr>
            <w:r>
              <w:rPr>
                <w:rFonts w:ascii="Times New Roman" w:eastAsia="Times New Roman" w:hAnsi="Times New Roman" w:cs="Times New Roman"/>
                <w:b/>
                <w:bCs/>
                <w:color w:val="000000"/>
                <w:sz w:val="18"/>
                <w:lang w:bidi="en-IN"/>
              </w:rPr>
              <w:t>Day</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2-25</w:t>
            </w:r>
            <w:r>
              <w:rPr>
                <w:rFonts w:ascii="Times New Roman" w:eastAsia="Times New Roman" w:hAnsi="Times New Roman" w:cs="Times New Roman"/>
                <w:b/>
                <w:bCs/>
                <w:color w:val="000000"/>
                <w:sz w:val="12"/>
                <w:lang w:bidi="en-IN"/>
              </w:rPr>
              <w:t>th</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April</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2021</w:t>
            </w:r>
            <w:r>
              <w:rPr>
                <w:rFonts w:ascii="Times New Roman" w:eastAsia="Times New Roman" w:hAnsi="Times New Roman" w:cs="Times New Roman"/>
                <w:b/>
                <w:bCs/>
                <w:color w:val="000000"/>
                <w:sz w:val="18"/>
              </w:rPr>
              <w:t xml:space="preserve"> </w:t>
            </w:r>
          </w:p>
        </w:tc>
      </w:tr>
      <w:tr w:rsidR="00B62F58" w14:paraId="346C9824" w14:textId="77777777">
        <w:trPr>
          <w:trHeight w:hRule="exact" w:val="838"/>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28" w:type="dxa"/>
            </w:tcMar>
          </w:tcPr>
          <w:p w14:paraId="06274941"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10.00-11:15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11" w:type="dxa"/>
              <w:right w:w="2218" w:type="dxa"/>
            </w:tcMar>
          </w:tcPr>
          <w:p w14:paraId="2C31E5FB" w14:textId="77777777" w:rsidR="00B62F58" w:rsidRDefault="00C2485C">
            <w:pPr>
              <w:spacing w:before="8" w:after="0" w:line="199" w:lineRule="exact"/>
              <w:jc w:val="both"/>
            </w:pPr>
            <w:r>
              <w:rPr>
                <w:rFonts w:ascii="Times New Roman" w:eastAsia="Times New Roman" w:hAnsi="Times New Roman" w:cs="Times New Roman"/>
                <w:color w:val="000000"/>
                <w:sz w:val="18"/>
              </w:rPr>
              <w:t xml:space="preserve">Overview on Research Process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3" w:type="dxa"/>
            </w:tcMar>
            <w:vAlign w:val="center"/>
          </w:tcPr>
          <w:p w14:paraId="11509DD6" w14:textId="77777777" w:rsidR="00B62F58" w:rsidRDefault="00C2485C">
            <w:pPr>
              <w:spacing w:after="0" w:line="199" w:lineRule="exact"/>
              <w:jc w:val="both"/>
            </w:pPr>
            <w:r>
              <w:rPr>
                <w:rFonts w:ascii="Times New Roman" w:eastAsia="Times New Roman" w:hAnsi="Times New Roman" w:cs="Times New Roman"/>
                <w:color w:val="000000"/>
                <w:sz w:val="18"/>
                <w:lang w:bidi="en-IN"/>
              </w:rPr>
              <w:t>Dr.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R.Ajay</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kumar</w:t>
            </w:r>
            <w:r>
              <w:rPr>
                <w:rFonts w:ascii="Times New Roman" w:eastAsia="Times New Roman" w:hAnsi="Times New Roman" w:cs="Times New Roman"/>
                <w:color w:val="000000"/>
                <w:sz w:val="18"/>
              </w:rPr>
              <w:t xml:space="preserve"> </w:t>
            </w:r>
          </w:p>
          <w:p w14:paraId="5CC3D170" w14:textId="77777777" w:rsidR="00B62F58" w:rsidRDefault="00C2485C">
            <w:pPr>
              <w:spacing w:before="7" w:after="0" w:line="199" w:lineRule="exact"/>
              <w:jc w:val="both"/>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p>
          <w:p w14:paraId="5F46A674" w14:textId="77777777" w:rsidR="00B62F58" w:rsidRDefault="00C2485C">
            <w:pPr>
              <w:spacing w:after="0" w:line="208" w:lineRule="exact"/>
            </w:pP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Metallurgical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and</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Materials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r w:rsidR="00B62F58" w14:paraId="642C5F48" w14:textId="77777777">
        <w:trPr>
          <w:trHeight w:hRule="exact" w:val="216"/>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821" w:type="dxa"/>
            </w:tcMar>
            <w:vAlign w:val="center"/>
          </w:tcPr>
          <w:p w14:paraId="45157B6A" w14:textId="77777777" w:rsidR="00B62F58" w:rsidRDefault="00C2485C">
            <w:pPr>
              <w:spacing w:after="0" w:line="199" w:lineRule="exact"/>
              <w:jc w:val="both"/>
            </w:pP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5491FB12" w14:textId="77777777">
        <w:trPr>
          <w:trHeight w:hRule="exact" w:val="63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14" w:type="dxa"/>
            </w:tcMar>
          </w:tcPr>
          <w:p w14:paraId="15503BD4" w14:textId="77777777" w:rsidR="00B62F58" w:rsidRDefault="00C2485C">
            <w:pPr>
              <w:spacing w:before="15" w:after="0" w:line="199" w:lineRule="exact"/>
              <w:jc w:val="both"/>
            </w:pPr>
            <w:r>
              <w:rPr>
                <w:rFonts w:ascii="Times New Roman" w:eastAsia="Times New Roman" w:hAnsi="Times New Roman" w:cs="Times New Roman"/>
                <w:b/>
                <w:bCs/>
                <w:color w:val="000000"/>
                <w:sz w:val="18"/>
                <w:lang w:bidi="en-IN"/>
              </w:rPr>
              <w:t>11:30-12:45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823" w:type="dxa"/>
            </w:tcMar>
            <w:vAlign w:val="center"/>
          </w:tcPr>
          <w:p w14:paraId="4213F25B" w14:textId="77777777" w:rsidR="00B62F58" w:rsidRDefault="00C2485C">
            <w:pPr>
              <w:spacing w:after="0" w:line="199" w:lineRule="exact"/>
              <w:jc w:val="both"/>
            </w:pPr>
            <w:r>
              <w:rPr>
                <w:rFonts w:ascii="Times New Roman" w:eastAsia="Times New Roman" w:hAnsi="Times New Roman" w:cs="Times New Roman"/>
                <w:b/>
                <w:bCs/>
                <w:color w:val="000000"/>
                <w:sz w:val="18"/>
              </w:rPr>
              <w:t xml:space="preserve">Report Writing: </w:t>
            </w:r>
          </w:p>
          <w:p w14:paraId="12456BB2" w14:textId="77777777" w:rsidR="00B62F58" w:rsidRDefault="00C2485C">
            <w:pPr>
              <w:spacing w:after="0" w:line="204" w:lineRule="exact"/>
              <w:ind w:left="103"/>
            </w:pPr>
            <w:r>
              <w:rPr>
                <w:rFonts w:ascii="Times New Roman" w:eastAsia="Times New Roman" w:hAnsi="Times New Roman" w:cs="Times New Roman"/>
                <w:color w:val="000000"/>
                <w:sz w:val="18"/>
              </w:rPr>
              <w:t xml:space="preserve">Publishing, Conf. Proceeding, Magazine , Journal, Transactions, Book Chapter and Book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914" w:type="dxa"/>
            </w:tcMar>
            <w:vAlign w:val="center"/>
          </w:tcPr>
          <w:p w14:paraId="0C414EF4" w14:textId="77777777" w:rsidR="00B62F58" w:rsidRDefault="00C2485C">
            <w:pPr>
              <w:spacing w:after="0" w:line="199" w:lineRule="exact"/>
              <w:jc w:val="both"/>
            </w:pPr>
            <w:r>
              <w:rPr>
                <w:rFonts w:ascii="Times New Roman" w:eastAsia="Times New Roman" w:hAnsi="Times New Roman" w:cs="Times New Roman"/>
                <w:color w:val="000000"/>
                <w:sz w:val="18"/>
                <w:lang w:bidi="en-IN"/>
              </w:rPr>
              <w:t>Mr.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Vinay</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kumar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w:t>
            </w:r>
            <w:r>
              <w:rPr>
                <w:rFonts w:ascii="Times New Roman" w:eastAsia="Times New Roman" w:hAnsi="Times New Roman" w:cs="Times New Roman"/>
                <w:color w:val="000000"/>
                <w:sz w:val="18"/>
              </w:rPr>
              <w:t xml:space="preserve"> </w:t>
            </w:r>
          </w:p>
          <w:p w14:paraId="407E9E76" w14:textId="77777777" w:rsidR="00B62F58" w:rsidRDefault="00C2485C">
            <w:pPr>
              <w:spacing w:after="0" w:line="206" w:lineRule="exact"/>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r w:rsidR="00B62F58" w14:paraId="2F11D9F3" w14:textId="77777777">
        <w:trPr>
          <w:trHeight w:hRule="exact" w:val="218"/>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391" w:type="dxa"/>
            </w:tcMar>
            <w:vAlign w:val="center"/>
          </w:tcPr>
          <w:p w14:paraId="7F59B215" w14:textId="77777777" w:rsidR="00B62F58" w:rsidRDefault="00C2485C">
            <w:pPr>
              <w:spacing w:after="0" w:line="199" w:lineRule="exact"/>
              <w:jc w:val="both"/>
            </w:pPr>
            <w:r>
              <w:rPr>
                <w:rFonts w:ascii="Times New Roman" w:eastAsia="Times New Roman" w:hAnsi="Times New Roman" w:cs="Times New Roman"/>
                <w:color w:val="000000"/>
                <w:sz w:val="18"/>
                <w:lang w:bidi="en-IN"/>
              </w:rPr>
              <w:t>Lunch</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6BD43EB5" w14:textId="77777777">
        <w:trPr>
          <w:trHeight w:hRule="exact" w:val="63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56" w:type="dxa"/>
            </w:tcMar>
          </w:tcPr>
          <w:p w14:paraId="5AE2FEBE" w14:textId="77777777" w:rsidR="00B62F58" w:rsidRDefault="00C2485C">
            <w:pPr>
              <w:numPr>
                <w:ilvl w:val="0"/>
                <w:numId w:val="11"/>
              </w:numPr>
              <w:spacing w:before="13" w:after="0" w:line="199" w:lineRule="exact"/>
              <w:jc w:val="both"/>
            </w:pPr>
            <w:r>
              <w:rPr>
                <w:rFonts w:ascii="Times New Roman" w:eastAsia="Times New Roman" w:hAnsi="Times New Roman" w:cs="Times New Roman"/>
                <w:b/>
                <w:bCs/>
                <w:color w:val="000000"/>
                <w:sz w:val="18"/>
                <w:lang w:bidi="en-IN"/>
              </w:rPr>
              <w:t>–15:15</w:t>
            </w:r>
            <w:r>
              <w:rPr>
                <w:rFonts w:ascii="Times New Roman" w:eastAsia="Times New Roman" w:hAnsi="Times New Roman" w:cs="Times New Roman"/>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88" w:type="dxa"/>
              <w:right w:w="1975" w:type="dxa"/>
            </w:tcMar>
          </w:tcPr>
          <w:p w14:paraId="51539318" w14:textId="77777777" w:rsidR="00B62F58" w:rsidRDefault="00C2485C">
            <w:pPr>
              <w:spacing w:before="8" w:after="0" w:line="199" w:lineRule="exact"/>
              <w:jc w:val="both"/>
            </w:pPr>
            <w:r>
              <w:rPr>
                <w:rFonts w:ascii="Times New Roman" w:eastAsia="Times New Roman" w:hAnsi="Times New Roman" w:cs="Times New Roman"/>
                <w:color w:val="000000"/>
                <w:sz w:val="18"/>
              </w:rPr>
              <w:t xml:space="preserve"> Data Analytics with a case study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01" w:type="dxa"/>
            </w:tcMar>
            <w:vAlign w:val="center"/>
          </w:tcPr>
          <w:p w14:paraId="0E3ED1EB" w14:textId="77777777" w:rsidR="00B62F58" w:rsidRDefault="00C2485C">
            <w:pPr>
              <w:spacing w:before="1" w:after="0" w:line="199" w:lineRule="exact"/>
              <w:jc w:val="both"/>
            </w:pPr>
            <w:r>
              <w:rPr>
                <w:rFonts w:ascii="Times New Roman" w:eastAsia="Times New Roman" w:hAnsi="Times New Roman" w:cs="Times New Roman"/>
                <w:color w:val="000000"/>
                <w:sz w:val="18"/>
                <w:lang w:bidi="en-IN"/>
              </w:rPr>
              <w:t>Mr.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A.</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Ravikiran</w:t>
            </w:r>
            <w:r>
              <w:rPr>
                <w:rFonts w:ascii="Times New Roman" w:eastAsia="Times New Roman" w:hAnsi="Times New Roman" w:cs="Times New Roman"/>
                <w:color w:val="000000"/>
                <w:sz w:val="18"/>
              </w:rPr>
              <w:t xml:space="preserve"> </w:t>
            </w:r>
          </w:p>
          <w:p w14:paraId="1B07E1D1" w14:textId="77777777" w:rsidR="00B62F58" w:rsidRDefault="00C2485C">
            <w:pPr>
              <w:spacing w:before="7" w:after="0" w:line="199" w:lineRule="exact"/>
              <w:jc w:val="both"/>
            </w:pPr>
            <w:r>
              <w:rPr>
                <w:rFonts w:ascii="Times New Roman" w:eastAsia="Times New Roman" w:hAnsi="Times New Roman" w:cs="Times New Roman"/>
                <w:color w:val="000000"/>
                <w:sz w:val="18"/>
                <w:lang w:bidi="en-IN"/>
              </w:rPr>
              <w:t>Senior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Process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Engineer</w:t>
            </w:r>
            <w:r>
              <w:rPr>
                <w:rFonts w:ascii="Times New Roman" w:eastAsia="Times New Roman" w:hAnsi="Times New Roman" w:cs="Times New Roman"/>
                <w:color w:val="000000"/>
                <w:sz w:val="18"/>
              </w:rPr>
              <w:t xml:space="preserve"> </w:t>
            </w:r>
          </w:p>
          <w:p w14:paraId="186EC04E" w14:textId="77777777" w:rsidR="00B62F58" w:rsidRDefault="00C2485C">
            <w:pPr>
              <w:spacing w:before="7" w:after="0" w:line="199" w:lineRule="exact"/>
              <w:jc w:val="both"/>
            </w:pPr>
            <w:r>
              <w:rPr>
                <w:rFonts w:ascii="Times New Roman" w:eastAsia="Times New Roman" w:hAnsi="Times New Roman" w:cs="Times New Roman"/>
                <w:color w:val="000000"/>
                <w:sz w:val="18"/>
                <w:lang w:bidi="en-IN"/>
              </w:rPr>
              <w:t>Grace</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Davison</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India</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Pvt,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Ltd</w:t>
            </w:r>
            <w:r>
              <w:rPr>
                <w:rFonts w:ascii="Times New Roman" w:eastAsia="Times New Roman" w:hAnsi="Times New Roman" w:cs="Times New Roman"/>
                <w:color w:val="000000"/>
                <w:sz w:val="18"/>
              </w:rPr>
              <w:t xml:space="preserve"> </w:t>
            </w:r>
          </w:p>
        </w:tc>
      </w:tr>
      <w:tr w:rsidR="00B62F58" w14:paraId="0AC3BA03" w14:textId="77777777">
        <w:trPr>
          <w:trHeight w:hRule="exact" w:val="216"/>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867" w:type="dxa"/>
            </w:tcMar>
            <w:vAlign w:val="center"/>
          </w:tcPr>
          <w:p w14:paraId="4876A5CE" w14:textId="77777777" w:rsidR="00B62F58" w:rsidRDefault="00C2485C">
            <w:pPr>
              <w:spacing w:after="0" w:line="199" w:lineRule="exact"/>
              <w:jc w:val="both"/>
            </w:pP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6CC60FC4" w14:textId="77777777">
        <w:trPr>
          <w:trHeight w:hRule="exact" w:val="63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68" w:type="dxa"/>
            </w:tcMar>
          </w:tcPr>
          <w:p w14:paraId="11C3C754"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15:30-</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16:45</w:t>
            </w:r>
            <w:r>
              <w:rPr>
                <w:rFonts w:ascii="Times New Roman" w:eastAsia="Times New Roman" w:hAnsi="Times New Roman" w:cs="Times New Roman"/>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88" w:type="dxa"/>
              <w:right w:w="1863" w:type="dxa"/>
            </w:tcMar>
          </w:tcPr>
          <w:p w14:paraId="1EC2AADF" w14:textId="77777777" w:rsidR="00B62F58" w:rsidRDefault="00C2485C">
            <w:pPr>
              <w:spacing w:before="8" w:after="0" w:line="199" w:lineRule="exact"/>
              <w:jc w:val="both"/>
            </w:pPr>
            <w:r>
              <w:rPr>
                <w:rFonts w:ascii="Times New Roman" w:eastAsia="Times New Roman" w:hAnsi="Times New Roman" w:cs="Times New Roman"/>
                <w:color w:val="000000"/>
                <w:sz w:val="18"/>
              </w:rPr>
              <w:t xml:space="preserve">Heutistic and Simulation modeling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914" w:type="dxa"/>
            </w:tcMar>
            <w:vAlign w:val="center"/>
          </w:tcPr>
          <w:p w14:paraId="2D22002F" w14:textId="77777777" w:rsidR="00B62F58" w:rsidRDefault="00C2485C">
            <w:pPr>
              <w:spacing w:before="1" w:after="0" w:line="199" w:lineRule="exact"/>
              <w:jc w:val="both"/>
            </w:pPr>
            <w:r>
              <w:rPr>
                <w:rFonts w:ascii="Times New Roman" w:eastAsia="Times New Roman" w:hAnsi="Times New Roman" w:cs="Times New Roman"/>
                <w:color w:val="000000"/>
                <w:sz w:val="18"/>
                <w:lang w:bidi="en-IN"/>
              </w:rPr>
              <w:t>Mrs.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Haritha</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w:t>
            </w:r>
            <w:r>
              <w:rPr>
                <w:rFonts w:ascii="Times New Roman" w:eastAsia="Times New Roman" w:hAnsi="Times New Roman" w:cs="Times New Roman"/>
                <w:color w:val="000000"/>
                <w:sz w:val="18"/>
              </w:rPr>
              <w:t xml:space="preserve"> </w:t>
            </w:r>
          </w:p>
          <w:p w14:paraId="0C6DD661" w14:textId="77777777" w:rsidR="00B62F58" w:rsidRDefault="00C2485C">
            <w:pPr>
              <w:spacing w:after="0" w:line="208" w:lineRule="exact"/>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r w:rsidR="00B62F58" w14:paraId="1432BCE9" w14:textId="77777777">
        <w:trPr>
          <w:trHeight w:hRule="exact" w:val="382"/>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3949" w:type="dxa"/>
              <w:right w:w="3803" w:type="dxa"/>
            </w:tcMar>
          </w:tcPr>
          <w:p w14:paraId="0557CBD1" w14:textId="77777777" w:rsidR="00B62F58" w:rsidRDefault="00C2485C">
            <w:pPr>
              <w:spacing w:before="6" w:after="0" w:line="205" w:lineRule="exact"/>
              <w:jc w:val="both"/>
            </w:pPr>
            <w:r>
              <w:rPr>
                <w:rFonts w:ascii="Times New Roman" w:eastAsia="Times New Roman" w:hAnsi="Times New Roman" w:cs="Times New Roman"/>
                <w:b/>
                <w:bCs/>
                <w:color w:val="000000"/>
                <w:sz w:val="18"/>
                <w:lang w:bidi="en-IN"/>
              </w:rPr>
              <w:t>Day</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3-26</w:t>
            </w:r>
            <w:r>
              <w:rPr>
                <w:rFonts w:ascii="Times New Roman" w:eastAsia="Times New Roman" w:hAnsi="Times New Roman" w:cs="Times New Roman"/>
                <w:b/>
                <w:bCs/>
                <w:color w:val="000000"/>
                <w:sz w:val="12"/>
                <w:lang w:bidi="en-IN"/>
              </w:rPr>
              <w:t>th</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April</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2021</w:t>
            </w:r>
            <w:r>
              <w:rPr>
                <w:rFonts w:ascii="Times New Roman" w:eastAsia="Times New Roman" w:hAnsi="Times New Roman" w:cs="Times New Roman"/>
                <w:b/>
                <w:bCs/>
                <w:color w:val="000000"/>
                <w:sz w:val="18"/>
              </w:rPr>
              <w:t xml:space="preserve"> </w:t>
            </w:r>
          </w:p>
        </w:tc>
      </w:tr>
      <w:tr w:rsidR="00B62F58" w14:paraId="7110270F" w14:textId="77777777">
        <w:trPr>
          <w:trHeight w:hRule="exact" w:val="84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259" w:type="dxa"/>
            </w:tcMar>
          </w:tcPr>
          <w:p w14:paraId="79860205" w14:textId="77777777" w:rsidR="00B62F58" w:rsidRDefault="00C2485C">
            <w:pPr>
              <w:spacing w:before="16" w:after="0" w:line="199" w:lineRule="exact"/>
              <w:jc w:val="both"/>
            </w:pPr>
            <w:r>
              <w:rPr>
                <w:rFonts w:ascii="Times New Roman" w:eastAsia="Times New Roman" w:hAnsi="Times New Roman" w:cs="Times New Roman"/>
                <w:b/>
                <w:bCs/>
                <w:color w:val="000000"/>
                <w:sz w:val="18"/>
                <w:lang w:bidi="en-IN"/>
              </w:rPr>
              <w:t>9:30-</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11:00</w:t>
            </w:r>
            <w:r>
              <w:rPr>
                <w:rFonts w:ascii="Times New Roman" w:eastAsia="Times New Roman" w:hAnsi="Times New Roman" w:cs="Times New Roman"/>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11" w:type="dxa"/>
              <w:right w:w="2748" w:type="dxa"/>
            </w:tcMar>
          </w:tcPr>
          <w:p w14:paraId="25086FAE" w14:textId="77777777" w:rsidR="00B62F58" w:rsidRDefault="00C2485C">
            <w:pPr>
              <w:spacing w:before="5" w:after="0" w:line="204" w:lineRule="exact"/>
            </w:pPr>
            <w:r>
              <w:rPr>
                <w:rFonts w:ascii="Times New Roman" w:eastAsia="Times New Roman" w:hAnsi="Times New Roman" w:cs="Times New Roman"/>
                <w:color w:val="000000"/>
                <w:sz w:val="18"/>
              </w:rPr>
              <w:t>Research Design,  Hypothesis formulation</w:t>
            </w:r>
            <w:r>
              <w:rPr>
                <w:rFonts w:ascii="Times New Roman" w:eastAsia="Times New Roman" w:hAnsi="Times New Roman" w:cs="Times New Roman"/>
                <w:b/>
                <w:bCs/>
                <w:i/>
                <w:iCs/>
                <w:color w:val="000000"/>
                <w:sz w:val="18"/>
              </w:rPr>
              <w:t xml:space="preserve">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16" w:type="dxa"/>
            </w:tcMar>
            <w:vAlign w:val="center"/>
          </w:tcPr>
          <w:p w14:paraId="4FB13569" w14:textId="77777777" w:rsidR="00B62F58" w:rsidRDefault="00C2485C">
            <w:pPr>
              <w:spacing w:after="0" w:line="199" w:lineRule="exact"/>
              <w:jc w:val="both"/>
            </w:pPr>
            <w:r>
              <w:rPr>
                <w:rFonts w:ascii="Times New Roman" w:eastAsia="Times New Roman" w:hAnsi="Times New Roman" w:cs="Times New Roman"/>
                <w:color w:val="000000"/>
                <w:sz w:val="18"/>
                <w:lang w:bidi="en-IN"/>
              </w:rPr>
              <w:t>Prof.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Shashank</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Bansal</w:t>
            </w:r>
            <w:r>
              <w:rPr>
                <w:rFonts w:ascii="Times New Roman" w:eastAsia="Times New Roman" w:hAnsi="Times New Roman" w:cs="Times New Roman"/>
                <w:color w:val="000000"/>
                <w:sz w:val="18"/>
              </w:rPr>
              <w:t xml:space="preserve"> </w:t>
            </w:r>
          </w:p>
          <w:p w14:paraId="5C5AD6C2" w14:textId="77777777" w:rsidR="00B62F58" w:rsidRDefault="00C2485C">
            <w:pPr>
              <w:spacing w:before="8" w:after="0" w:line="199" w:lineRule="exact"/>
              <w:jc w:val="both"/>
            </w:pPr>
            <w:r>
              <w:rPr>
                <w:rFonts w:ascii="Times New Roman" w:eastAsia="Times New Roman" w:hAnsi="Times New Roman" w:cs="Times New Roman"/>
                <w:color w:val="000000"/>
                <w:sz w:val="18"/>
                <w:lang w:bidi="en-IN"/>
              </w:rPr>
              <w:t>Asst.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p>
          <w:p w14:paraId="23EDB39C" w14:textId="77777777" w:rsidR="00B62F58" w:rsidRDefault="00C2485C">
            <w:pPr>
              <w:spacing w:after="0" w:line="206" w:lineRule="exact"/>
            </w:pPr>
            <w:r>
              <w:rPr>
                <w:rFonts w:ascii="Times New Roman" w:eastAsia="Times New Roman" w:hAnsi="Times New Roman" w:cs="Times New Roman"/>
                <w:color w:val="000000"/>
                <w:sz w:val="18"/>
                <w:lang w:bidi="en-IN"/>
              </w:rPr>
              <w:t>Dept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Management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Studies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IIT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(ISM)</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Dhanbad.</w:t>
            </w:r>
            <w:r>
              <w:rPr>
                <w:rFonts w:ascii="Times New Roman" w:eastAsia="Times New Roman" w:hAnsi="Times New Roman" w:cs="Times New Roman"/>
                <w:color w:val="000000"/>
                <w:sz w:val="18"/>
              </w:rPr>
              <w:t xml:space="preserve"> </w:t>
            </w:r>
          </w:p>
        </w:tc>
      </w:tr>
      <w:tr w:rsidR="00B62F58" w14:paraId="7C9AB066" w14:textId="77777777">
        <w:trPr>
          <w:trHeight w:hRule="exact" w:val="216"/>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821" w:type="dxa"/>
            </w:tcMar>
            <w:vAlign w:val="center"/>
          </w:tcPr>
          <w:p w14:paraId="13B75DEB" w14:textId="77777777" w:rsidR="00B62F58" w:rsidRDefault="00C2485C">
            <w:pPr>
              <w:spacing w:after="0" w:line="199" w:lineRule="exact"/>
              <w:jc w:val="both"/>
            </w:pP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28CB8B05" w14:textId="77777777">
        <w:trPr>
          <w:trHeight w:hRule="exact" w:val="631"/>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68" w:type="dxa"/>
            </w:tcMar>
          </w:tcPr>
          <w:p w14:paraId="556E2374" w14:textId="77777777" w:rsidR="00B62F58" w:rsidRDefault="00C2485C">
            <w:pPr>
              <w:spacing w:before="13" w:after="0" w:line="199" w:lineRule="exact"/>
              <w:jc w:val="both"/>
            </w:pPr>
            <w:r>
              <w:rPr>
                <w:rFonts w:ascii="Times New Roman" w:eastAsia="Times New Roman" w:hAnsi="Times New Roman" w:cs="Times New Roman"/>
                <w:b/>
                <w:bCs/>
                <w:color w:val="000000"/>
                <w:sz w:val="18"/>
                <w:lang w:bidi="en-IN"/>
              </w:rPr>
              <w:t>11:15-</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12:45</w:t>
            </w:r>
            <w:r>
              <w:rPr>
                <w:rFonts w:ascii="Times New Roman" w:eastAsia="Times New Roman" w:hAnsi="Times New Roman" w:cs="Times New Roman"/>
                <w:b/>
                <w:bCs/>
                <w:color w:val="000000"/>
                <w:sz w:val="18"/>
              </w:rPr>
              <w:t xml:space="preserve">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11" w:type="dxa"/>
              <w:right w:w="1005" w:type="dxa"/>
            </w:tcMar>
          </w:tcPr>
          <w:p w14:paraId="7D52F047" w14:textId="77777777" w:rsidR="00B62F58" w:rsidRDefault="00C2485C">
            <w:pPr>
              <w:spacing w:before="8" w:after="0" w:line="199" w:lineRule="exact"/>
              <w:jc w:val="both"/>
            </w:pPr>
            <w:r>
              <w:rPr>
                <w:rFonts w:ascii="Times New Roman" w:eastAsia="Times New Roman" w:hAnsi="Times New Roman" w:cs="Times New Roman"/>
                <w:color w:val="000000"/>
                <w:sz w:val="18"/>
              </w:rPr>
              <w:t xml:space="preserve">T-test, ANOVA Analysis, Regression Analysis.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422" w:type="dxa"/>
            </w:tcMar>
            <w:vAlign w:val="center"/>
          </w:tcPr>
          <w:p w14:paraId="71D8DD82" w14:textId="77777777" w:rsidR="00B62F58" w:rsidRDefault="00C2485C">
            <w:pPr>
              <w:spacing w:before="1" w:after="0" w:line="199" w:lineRule="exact"/>
              <w:jc w:val="both"/>
            </w:pPr>
            <w:r>
              <w:rPr>
                <w:rFonts w:ascii="Times New Roman" w:eastAsia="Times New Roman" w:hAnsi="Times New Roman" w:cs="Times New Roman"/>
                <w:color w:val="000000"/>
                <w:sz w:val="18"/>
                <w:lang w:bidi="en-IN"/>
              </w:rPr>
              <w:t>Prof.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Shashank</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Bansal</w:t>
            </w:r>
            <w:r>
              <w:rPr>
                <w:rFonts w:ascii="Times New Roman" w:eastAsia="Times New Roman" w:hAnsi="Times New Roman" w:cs="Times New Roman"/>
                <w:color w:val="000000"/>
                <w:sz w:val="18"/>
              </w:rPr>
              <w:t xml:space="preserve"> </w:t>
            </w:r>
          </w:p>
          <w:p w14:paraId="27B6BF09" w14:textId="77777777" w:rsidR="00B62F58" w:rsidRDefault="00C2485C">
            <w:pPr>
              <w:spacing w:after="0" w:line="208" w:lineRule="exact"/>
            </w:pPr>
            <w:r>
              <w:rPr>
                <w:rFonts w:ascii="Times New Roman" w:eastAsia="Times New Roman" w:hAnsi="Times New Roman" w:cs="Times New Roman"/>
                <w:color w:val="000000"/>
                <w:sz w:val="18"/>
                <w:lang w:bidi="en-IN"/>
              </w:rPr>
              <w:t>Asst.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Management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Studies,</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ISM,</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Dhanbad.</w:t>
            </w:r>
            <w:r>
              <w:rPr>
                <w:rFonts w:ascii="Times New Roman" w:eastAsia="Times New Roman" w:hAnsi="Times New Roman" w:cs="Times New Roman"/>
                <w:color w:val="000000"/>
                <w:sz w:val="18"/>
              </w:rPr>
              <w:t xml:space="preserve"> </w:t>
            </w:r>
          </w:p>
        </w:tc>
      </w:tr>
      <w:tr w:rsidR="00B62F58" w14:paraId="75AEDD09" w14:textId="77777777">
        <w:trPr>
          <w:trHeight w:hRule="exact" w:val="216"/>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299" w:type="dxa"/>
            </w:tcMar>
            <w:vAlign w:val="center"/>
          </w:tcPr>
          <w:p w14:paraId="23A114FC" w14:textId="77777777" w:rsidR="00B62F58" w:rsidRDefault="00C2485C">
            <w:pPr>
              <w:spacing w:after="0" w:line="199" w:lineRule="exact"/>
              <w:jc w:val="both"/>
            </w:pPr>
            <w:r>
              <w:rPr>
                <w:rFonts w:ascii="Times New Roman" w:eastAsia="Times New Roman" w:hAnsi="Times New Roman" w:cs="Times New Roman"/>
                <w:b/>
                <w:bCs/>
                <w:color w:val="000000"/>
                <w:sz w:val="18"/>
                <w:lang w:bidi="en-IN"/>
              </w:rPr>
              <w:t>Lunch</w:t>
            </w:r>
            <w:r>
              <w:rPr>
                <w:rFonts w:ascii="Times New Roman" w:eastAsia="Times New Roman" w:hAnsi="Times New Roman" w:cs="Times New Roman"/>
                <w:b/>
                <w:bCs/>
                <w:color w:val="000000"/>
                <w:sz w:val="18"/>
              </w:rPr>
              <w:t xml:space="preserve"> </w:t>
            </w:r>
            <w:r>
              <w:rPr>
                <w:rFonts w:ascii="Times New Roman" w:eastAsia="Times New Roman" w:hAnsi="Times New Roman" w:cs="Times New Roman"/>
                <w:b/>
                <w:bCs/>
                <w:color w:val="000000"/>
                <w:sz w:val="18"/>
                <w:lang w:bidi="en-IN"/>
              </w:rPr>
              <w:t>break</w:t>
            </w:r>
            <w:r>
              <w:rPr>
                <w:rFonts w:ascii="Times New Roman" w:eastAsia="Times New Roman" w:hAnsi="Times New Roman" w:cs="Times New Roman"/>
                <w:color w:val="000000"/>
                <w:sz w:val="18"/>
              </w:rPr>
              <w:t xml:space="preserve"> </w:t>
            </w:r>
          </w:p>
        </w:tc>
      </w:tr>
      <w:tr w:rsidR="00B62F58" w14:paraId="2AEBE8E7" w14:textId="77777777">
        <w:trPr>
          <w:trHeight w:hRule="exact" w:val="838"/>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216" w:type="dxa"/>
              <w:right w:w="106" w:type="dxa"/>
            </w:tcMar>
          </w:tcPr>
          <w:p w14:paraId="5062AC23" w14:textId="77777777" w:rsidR="00B62F58" w:rsidRDefault="00C2485C">
            <w:pPr>
              <w:spacing w:before="6" w:after="0" w:line="199" w:lineRule="exact"/>
              <w:jc w:val="both"/>
            </w:pPr>
            <w:r>
              <w:rPr>
                <w:rFonts w:ascii="Times New Roman" w:eastAsia="Times New Roman" w:hAnsi="Times New Roman" w:cs="Times New Roman"/>
                <w:b/>
                <w:bCs/>
                <w:color w:val="000000"/>
                <w:sz w:val="18"/>
              </w:rPr>
              <w:t xml:space="preserve">14:00-15:30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345" w:type="dxa"/>
            </w:tcMar>
          </w:tcPr>
          <w:p w14:paraId="74729CF1" w14:textId="77777777" w:rsidR="00B62F58" w:rsidRDefault="00C2485C">
            <w:pPr>
              <w:spacing w:before="3" w:after="0" w:line="204" w:lineRule="exact"/>
            </w:pPr>
            <w:r>
              <w:rPr>
                <w:rFonts w:ascii="Times New Roman" w:eastAsia="Times New Roman" w:hAnsi="Times New Roman" w:cs="Times New Roman"/>
                <w:b/>
                <w:bCs/>
                <w:color w:val="000000"/>
                <w:sz w:val="18"/>
              </w:rPr>
              <w:t xml:space="preserve"> </w:t>
            </w:r>
            <w:r>
              <w:rPr>
                <w:rFonts w:ascii="Times New Roman" w:eastAsia="Times New Roman" w:hAnsi="Times New Roman" w:cs="Times New Roman"/>
                <w:color w:val="000000"/>
                <w:sz w:val="18"/>
              </w:rPr>
              <w:t xml:space="preserve">Hands on experience on ANOVA ( one-way and two way ANOVA </w:t>
            </w:r>
            <w:r>
              <w:rPr>
                <w:rFonts w:ascii="Times New Roman" w:eastAsia="Times New Roman" w:hAnsi="Times New Roman" w:cs="Times New Roman"/>
                <w:b/>
                <w:bCs/>
                <w:color w:val="000000"/>
                <w:sz w:val="18"/>
              </w:rPr>
              <w:t>)</w:t>
            </w:r>
            <w:r>
              <w:rPr>
                <w:rFonts w:ascii="Times New Roman" w:eastAsia="Times New Roman" w:hAnsi="Times New Roman" w:cs="Times New Roman"/>
                <w:color w:val="000000"/>
                <w:sz w:val="18"/>
              </w:rPr>
              <w:t xml:space="preserve">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914" w:type="dxa"/>
            </w:tcMar>
          </w:tcPr>
          <w:p w14:paraId="6BFBCEC5" w14:textId="77777777" w:rsidR="00B62F58" w:rsidRDefault="00C2485C">
            <w:pPr>
              <w:spacing w:before="13" w:after="0" w:line="199" w:lineRule="exact"/>
              <w:jc w:val="both"/>
            </w:pPr>
            <w:r>
              <w:rPr>
                <w:rFonts w:ascii="Times New Roman" w:eastAsia="Times New Roman" w:hAnsi="Times New Roman" w:cs="Times New Roman"/>
                <w:color w:val="000000"/>
                <w:sz w:val="18"/>
                <w:lang w:bidi="en-IN"/>
              </w:rPr>
              <w:t>Mr.Srikanth</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K</w:t>
            </w:r>
            <w:r>
              <w:rPr>
                <w:rFonts w:ascii="Times New Roman" w:eastAsia="Times New Roman" w:hAnsi="Times New Roman" w:cs="Times New Roman"/>
                <w:color w:val="000000"/>
                <w:sz w:val="18"/>
              </w:rPr>
              <w:t xml:space="preserve"> </w:t>
            </w:r>
          </w:p>
          <w:p w14:paraId="36385A45" w14:textId="77777777" w:rsidR="00B62F58" w:rsidRDefault="00C2485C">
            <w:pPr>
              <w:spacing w:before="3" w:after="0" w:line="206" w:lineRule="exact"/>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r w:rsidR="00B62F58" w14:paraId="78A81448" w14:textId="77777777">
        <w:trPr>
          <w:trHeight w:hRule="exact" w:val="218"/>
        </w:trPr>
        <w:tc>
          <w:tcPr>
            <w:tcW w:w="9549" w:type="dxa"/>
            <w:gridSpan w:val="3"/>
            <w:tcBorders>
              <w:top w:val="single" w:sz="4" w:space="0" w:color="000000"/>
              <w:left w:val="single" w:sz="4" w:space="0" w:color="000000"/>
              <w:bottom w:val="single" w:sz="4" w:space="0" w:color="000000"/>
              <w:right w:val="single" w:sz="4" w:space="0" w:color="000000"/>
            </w:tcBorders>
            <w:shd w:val="clear" w:color="auto" w:fill="auto"/>
            <w:tcMar>
              <w:left w:w="108" w:type="dxa"/>
              <w:right w:w="8867" w:type="dxa"/>
            </w:tcMar>
            <w:vAlign w:val="center"/>
          </w:tcPr>
          <w:p w14:paraId="3752A59C" w14:textId="77777777" w:rsidR="00B62F58" w:rsidRDefault="00C2485C">
            <w:pPr>
              <w:spacing w:after="0" w:line="199" w:lineRule="exact"/>
              <w:jc w:val="both"/>
            </w:pPr>
            <w:r>
              <w:rPr>
                <w:rFonts w:ascii="Times New Roman" w:eastAsia="Times New Roman" w:hAnsi="Times New Roman" w:cs="Times New Roman"/>
                <w:color w:val="000000"/>
                <w:sz w:val="18"/>
                <w:lang w:bidi="en-IN"/>
              </w:rPr>
              <w:t>Break</w:t>
            </w:r>
            <w:r>
              <w:rPr>
                <w:rFonts w:ascii="Times New Roman" w:eastAsia="Times New Roman" w:hAnsi="Times New Roman" w:cs="Times New Roman"/>
                <w:color w:val="000000"/>
                <w:sz w:val="18"/>
              </w:rPr>
              <w:t xml:space="preserve"> </w:t>
            </w:r>
          </w:p>
        </w:tc>
      </w:tr>
      <w:tr w:rsidR="00B62F58" w14:paraId="3B356C49" w14:textId="77777777">
        <w:trPr>
          <w:trHeight w:hRule="exact" w:val="838"/>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216" w:type="dxa"/>
              <w:right w:w="106" w:type="dxa"/>
            </w:tcMar>
          </w:tcPr>
          <w:p w14:paraId="631EFA5A" w14:textId="77777777" w:rsidR="00B62F58" w:rsidRDefault="00C2485C">
            <w:pPr>
              <w:spacing w:before="6" w:after="0" w:line="199" w:lineRule="exact"/>
              <w:jc w:val="both"/>
            </w:pPr>
            <w:r>
              <w:rPr>
                <w:rFonts w:ascii="Times New Roman" w:eastAsia="Times New Roman" w:hAnsi="Times New Roman" w:cs="Times New Roman"/>
                <w:b/>
                <w:bCs/>
                <w:color w:val="000000"/>
                <w:sz w:val="18"/>
              </w:rPr>
              <w:t xml:space="preserve">15:45-16:30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11" w:type="dxa"/>
              <w:right w:w="1015" w:type="dxa"/>
            </w:tcMar>
          </w:tcPr>
          <w:p w14:paraId="367733A0" w14:textId="77777777" w:rsidR="00B62F58" w:rsidRDefault="00C2485C">
            <w:pPr>
              <w:spacing w:before="6" w:after="0" w:line="206" w:lineRule="exact"/>
            </w:pPr>
            <w:r>
              <w:rPr>
                <w:rFonts w:ascii="Times New Roman" w:eastAsia="Times New Roman" w:hAnsi="Times New Roman" w:cs="Times New Roman"/>
                <w:color w:val="000000"/>
                <w:sz w:val="18"/>
              </w:rPr>
              <w:t xml:space="preserve">Factorial Experimental Design: Replication and Randomization, Blocking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914" w:type="dxa"/>
            </w:tcMar>
          </w:tcPr>
          <w:p w14:paraId="16044E4E" w14:textId="77777777" w:rsidR="00B62F58" w:rsidRDefault="00C2485C">
            <w:pPr>
              <w:spacing w:before="13" w:after="0" w:line="199" w:lineRule="exact"/>
              <w:jc w:val="both"/>
            </w:pPr>
            <w:r>
              <w:rPr>
                <w:rFonts w:ascii="Times New Roman" w:eastAsia="Times New Roman" w:hAnsi="Times New Roman" w:cs="Times New Roman"/>
                <w:color w:val="000000"/>
                <w:sz w:val="18"/>
                <w:lang w:bidi="en-IN"/>
              </w:rPr>
              <w:t>Mr.Hari</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Babu</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w:t>
            </w:r>
            <w:r>
              <w:rPr>
                <w:rFonts w:ascii="Times New Roman" w:eastAsia="Times New Roman" w:hAnsi="Times New Roman" w:cs="Times New Roman"/>
                <w:color w:val="000000"/>
                <w:sz w:val="18"/>
              </w:rPr>
              <w:t xml:space="preserve"> </w:t>
            </w:r>
          </w:p>
          <w:p w14:paraId="3E3CBD42" w14:textId="77777777" w:rsidR="00B62F58" w:rsidRDefault="00C2485C">
            <w:pPr>
              <w:spacing w:after="0" w:line="208" w:lineRule="exact"/>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r w:rsidR="00B62F58" w14:paraId="7D879488" w14:textId="77777777">
        <w:trPr>
          <w:trHeight w:hRule="exact" w:val="838"/>
        </w:trPr>
        <w:tc>
          <w:tcPr>
            <w:tcW w:w="1368" w:type="dxa"/>
            <w:tcBorders>
              <w:top w:val="single" w:sz="4" w:space="0" w:color="000000"/>
              <w:left w:val="single" w:sz="4" w:space="0" w:color="000000"/>
              <w:bottom w:val="single" w:sz="4" w:space="0" w:color="000000"/>
              <w:right w:val="single" w:sz="4" w:space="0" w:color="000000"/>
            </w:tcBorders>
            <w:shd w:val="clear" w:color="auto" w:fill="auto"/>
            <w:tcMar>
              <w:left w:w="216" w:type="dxa"/>
              <w:right w:w="135" w:type="dxa"/>
            </w:tcMar>
          </w:tcPr>
          <w:p w14:paraId="0B880829" w14:textId="77777777" w:rsidR="00B62F58" w:rsidRDefault="00C2485C">
            <w:pPr>
              <w:spacing w:before="6" w:after="0" w:line="199" w:lineRule="exact"/>
              <w:jc w:val="both"/>
            </w:pPr>
            <w:r>
              <w:rPr>
                <w:rFonts w:ascii="Times New Roman" w:eastAsia="Times New Roman" w:hAnsi="Times New Roman" w:cs="Times New Roman"/>
                <w:b/>
                <w:bCs/>
                <w:color w:val="000000"/>
                <w:sz w:val="18"/>
              </w:rPr>
              <w:t xml:space="preserve">16.30-16.45 </w:t>
            </w:r>
          </w:p>
        </w:tc>
        <w:tc>
          <w:tcPr>
            <w:tcW w:w="4808" w:type="dxa"/>
            <w:tcBorders>
              <w:top w:val="single" w:sz="4" w:space="0" w:color="000000"/>
              <w:left w:val="single" w:sz="4" w:space="0" w:color="000000"/>
              <w:bottom w:val="single" w:sz="4" w:space="0" w:color="000000"/>
              <w:right w:val="single" w:sz="4" w:space="0" w:color="000000"/>
            </w:tcBorders>
            <w:shd w:val="clear" w:color="auto" w:fill="auto"/>
            <w:tcMar>
              <w:left w:w="262" w:type="dxa"/>
              <w:right w:w="3218" w:type="dxa"/>
            </w:tcMar>
          </w:tcPr>
          <w:p w14:paraId="7CADC5FD" w14:textId="77777777" w:rsidR="00B62F58" w:rsidRDefault="00C2485C">
            <w:pPr>
              <w:spacing w:before="13" w:after="0" w:line="199" w:lineRule="exact"/>
              <w:jc w:val="both"/>
            </w:pPr>
            <w:r>
              <w:rPr>
                <w:rFonts w:ascii="Times New Roman" w:eastAsia="Times New Roman" w:hAnsi="Times New Roman" w:cs="Times New Roman"/>
                <w:b/>
                <w:bCs/>
                <w:color w:val="000000"/>
                <w:sz w:val="18"/>
              </w:rPr>
              <w:t xml:space="preserve">Vote </w:t>
            </w:r>
            <w:r>
              <w:rPr>
                <w:rFonts w:ascii="Times New Roman" w:eastAsia="Times New Roman" w:hAnsi="Times New Roman" w:cs="Times New Roman"/>
                <w:b/>
                <w:bCs/>
                <w:color w:val="000000"/>
                <w:spacing w:val="1"/>
                <w:sz w:val="18"/>
              </w:rPr>
              <w:t>of</w:t>
            </w:r>
            <w:r>
              <w:rPr>
                <w:rFonts w:ascii="Times New Roman" w:eastAsia="Times New Roman" w:hAnsi="Times New Roman" w:cs="Times New Roman"/>
                <w:b/>
                <w:bCs/>
                <w:color w:val="000000"/>
                <w:sz w:val="18"/>
              </w:rPr>
              <w:t xml:space="preserve"> Thanks </w:t>
            </w:r>
          </w:p>
        </w:tc>
        <w:tc>
          <w:tcPr>
            <w:tcW w:w="337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914" w:type="dxa"/>
            </w:tcMar>
          </w:tcPr>
          <w:p w14:paraId="3191647C" w14:textId="77777777" w:rsidR="00B62F58" w:rsidRDefault="00C2485C">
            <w:pPr>
              <w:spacing w:before="13" w:after="0" w:line="199" w:lineRule="exact"/>
              <w:jc w:val="both"/>
            </w:pPr>
            <w:r>
              <w:rPr>
                <w:rFonts w:ascii="Times New Roman" w:eastAsia="Times New Roman" w:hAnsi="Times New Roman" w:cs="Times New Roman"/>
                <w:color w:val="000000"/>
                <w:sz w:val="18"/>
                <w:lang w:bidi="en-IN"/>
              </w:rPr>
              <w:t>Mr.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Hari</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Babu</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w:t>
            </w:r>
            <w:r>
              <w:rPr>
                <w:rFonts w:ascii="Times New Roman" w:eastAsia="Times New Roman" w:hAnsi="Times New Roman" w:cs="Times New Roman"/>
                <w:color w:val="000000"/>
                <w:sz w:val="18"/>
              </w:rPr>
              <w:t xml:space="preserve"> </w:t>
            </w:r>
          </w:p>
          <w:p w14:paraId="31C8C057" w14:textId="77777777" w:rsidR="00B62F58" w:rsidRDefault="00C2485C">
            <w:pPr>
              <w:spacing w:after="0" w:line="208" w:lineRule="exact"/>
            </w:pPr>
            <w:r>
              <w:rPr>
                <w:rFonts w:ascii="Times New Roman" w:eastAsia="Times New Roman" w:hAnsi="Times New Roman" w:cs="Times New Roman"/>
                <w:color w:val="000000"/>
                <w:sz w:val="18"/>
                <w:lang w:bidi="en-IN"/>
              </w:rPr>
              <w:t>Assistant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professor.</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Department</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pacing w:val="1"/>
                <w:sz w:val="18"/>
                <w:lang w:bidi="en-IN"/>
              </w:rPr>
              <w:t>of</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Chemical</w:t>
            </w:r>
            <w:r>
              <w:rPr>
                <w:rFonts w:ascii="Times New Roman" w:eastAsia="Times New Roman" w:hAnsi="Times New Roman" w:cs="Times New Roman"/>
                <w:color w:val="000000"/>
                <w:sz w:val="18"/>
              </w:rPr>
              <w:t xml:space="preserve"> </w:t>
            </w:r>
            <w:r>
              <w:rPr>
                <w:rFonts w:ascii="Times New Roman" w:eastAsia="Times New Roman" w:hAnsi="Times New Roman" w:cs="Times New Roman"/>
                <w:color w:val="000000"/>
                <w:sz w:val="18"/>
                <w:lang w:bidi="en-IN"/>
              </w:rPr>
              <w:t>Engg</w:t>
            </w:r>
            <w:r>
              <w:rPr>
                <w:rFonts w:ascii="Times New Roman" w:eastAsia="Times New Roman" w:hAnsi="Times New Roman" w:cs="Times New Roman"/>
                <w:color w:val="000000"/>
                <w:sz w:val="18"/>
              </w:rPr>
              <w:t xml:space="preserve"> </w:t>
            </w:r>
          </w:p>
        </w:tc>
      </w:tr>
    </w:tbl>
    <w:p w14:paraId="555A17D2" w14:textId="77777777" w:rsidR="00B62F58" w:rsidRDefault="00B62F58"/>
    <w:sectPr w:rsidR="00B62F58">
      <w:pgSz w:w="11906" w:h="16838"/>
      <w:pgMar w:top="640" w:right="1025" w:bottom="122" w:left="132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292CE2CE">
      <w:start w:val="1"/>
      <w:numFmt w:val="bullet"/>
      <w:lvlText w:val="•"/>
      <w:lvlJc w:val="left"/>
      <w:pPr>
        <w:tabs>
          <w:tab w:val="num" w:pos="1461"/>
        </w:tabs>
        <w:ind w:left="1461" w:hanging="361"/>
      </w:pPr>
      <w:rPr>
        <w:rFonts w:ascii="Times New Roman" w:eastAsia="Times New Roman" w:hAnsi="Times New Roman" w:cs="Times New Roman"/>
        <w:sz w:val="24"/>
      </w:rPr>
    </w:lvl>
    <w:lvl w:ilvl="1" w:tplc="95DEE22A">
      <w:start w:val="1"/>
      <w:numFmt w:val="bullet"/>
      <w:lvlText w:val="o"/>
      <w:lvlJc w:val="left"/>
      <w:pPr>
        <w:tabs>
          <w:tab w:val="num" w:pos="1440"/>
        </w:tabs>
        <w:ind w:left="1440" w:hanging="360"/>
      </w:pPr>
      <w:rPr>
        <w:rFonts w:ascii="Courier New" w:hAnsi="Courier New"/>
      </w:rPr>
    </w:lvl>
    <w:lvl w:ilvl="2" w:tplc="1B2CDDAA">
      <w:start w:val="1"/>
      <w:numFmt w:val="bullet"/>
      <w:lvlText w:val=""/>
      <w:lvlJc w:val="left"/>
      <w:pPr>
        <w:tabs>
          <w:tab w:val="num" w:pos="2160"/>
        </w:tabs>
        <w:ind w:left="2160" w:hanging="360"/>
      </w:pPr>
      <w:rPr>
        <w:rFonts w:ascii="Wingdings" w:hAnsi="Wingdings"/>
      </w:rPr>
    </w:lvl>
    <w:lvl w:ilvl="3" w:tplc="45C04AAC">
      <w:start w:val="1"/>
      <w:numFmt w:val="bullet"/>
      <w:lvlText w:val=""/>
      <w:lvlJc w:val="left"/>
      <w:pPr>
        <w:tabs>
          <w:tab w:val="num" w:pos="2880"/>
        </w:tabs>
        <w:ind w:left="2880" w:hanging="360"/>
      </w:pPr>
      <w:rPr>
        <w:rFonts w:ascii="Symbol" w:hAnsi="Symbol"/>
      </w:rPr>
    </w:lvl>
    <w:lvl w:ilvl="4" w:tplc="0CC2B988">
      <w:start w:val="1"/>
      <w:numFmt w:val="bullet"/>
      <w:lvlText w:val="o"/>
      <w:lvlJc w:val="left"/>
      <w:pPr>
        <w:tabs>
          <w:tab w:val="num" w:pos="3600"/>
        </w:tabs>
        <w:ind w:left="3600" w:hanging="360"/>
      </w:pPr>
      <w:rPr>
        <w:rFonts w:ascii="Courier New" w:hAnsi="Courier New"/>
      </w:rPr>
    </w:lvl>
    <w:lvl w:ilvl="5" w:tplc="49DE4696">
      <w:start w:val="1"/>
      <w:numFmt w:val="bullet"/>
      <w:lvlText w:val=""/>
      <w:lvlJc w:val="left"/>
      <w:pPr>
        <w:tabs>
          <w:tab w:val="num" w:pos="4320"/>
        </w:tabs>
        <w:ind w:left="4320" w:hanging="360"/>
      </w:pPr>
      <w:rPr>
        <w:rFonts w:ascii="Wingdings" w:hAnsi="Wingdings"/>
      </w:rPr>
    </w:lvl>
    <w:lvl w:ilvl="6" w:tplc="4A96E11E">
      <w:start w:val="1"/>
      <w:numFmt w:val="bullet"/>
      <w:lvlText w:val=""/>
      <w:lvlJc w:val="left"/>
      <w:pPr>
        <w:tabs>
          <w:tab w:val="num" w:pos="5040"/>
        </w:tabs>
        <w:ind w:left="5040" w:hanging="360"/>
      </w:pPr>
      <w:rPr>
        <w:rFonts w:ascii="Symbol" w:hAnsi="Symbol"/>
      </w:rPr>
    </w:lvl>
    <w:lvl w:ilvl="7" w:tplc="DCC4CCA6">
      <w:start w:val="1"/>
      <w:numFmt w:val="bullet"/>
      <w:lvlText w:val="o"/>
      <w:lvlJc w:val="left"/>
      <w:pPr>
        <w:tabs>
          <w:tab w:val="num" w:pos="5760"/>
        </w:tabs>
        <w:ind w:left="5760" w:hanging="360"/>
      </w:pPr>
      <w:rPr>
        <w:rFonts w:ascii="Courier New" w:hAnsi="Courier New"/>
      </w:rPr>
    </w:lvl>
    <w:lvl w:ilvl="8" w:tplc="72EA0A58">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09E4F24C">
      <w:start w:val="1"/>
      <w:numFmt w:val="bullet"/>
      <w:lvlText w:val="•"/>
      <w:lvlJc w:val="left"/>
      <w:pPr>
        <w:tabs>
          <w:tab w:val="num" w:pos="1461"/>
        </w:tabs>
        <w:ind w:left="1461" w:hanging="361"/>
      </w:pPr>
      <w:rPr>
        <w:rFonts w:ascii="Times New Roman" w:eastAsia="Times New Roman" w:hAnsi="Times New Roman" w:cs="Times New Roman"/>
        <w:sz w:val="24"/>
      </w:rPr>
    </w:lvl>
    <w:lvl w:ilvl="1" w:tplc="F140D0D4">
      <w:start w:val="1"/>
      <w:numFmt w:val="bullet"/>
      <w:lvlText w:val="o"/>
      <w:lvlJc w:val="left"/>
      <w:pPr>
        <w:tabs>
          <w:tab w:val="num" w:pos="1440"/>
        </w:tabs>
        <w:ind w:left="1440" w:hanging="360"/>
      </w:pPr>
      <w:rPr>
        <w:rFonts w:ascii="Courier New" w:hAnsi="Courier New"/>
      </w:rPr>
    </w:lvl>
    <w:lvl w:ilvl="2" w:tplc="F5F8AD2C">
      <w:start w:val="1"/>
      <w:numFmt w:val="bullet"/>
      <w:lvlText w:val=""/>
      <w:lvlJc w:val="left"/>
      <w:pPr>
        <w:tabs>
          <w:tab w:val="num" w:pos="2160"/>
        </w:tabs>
        <w:ind w:left="2160" w:hanging="360"/>
      </w:pPr>
      <w:rPr>
        <w:rFonts w:ascii="Wingdings" w:hAnsi="Wingdings"/>
      </w:rPr>
    </w:lvl>
    <w:lvl w:ilvl="3" w:tplc="1788118A">
      <w:start w:val="1"/>
      <w:numFmt w:val="bullet"/>
      <w:lvlText w:val=""/>
      <w:lvlJc w:val="left"/>
      <w:pPr>
        <w:tabs>
          <w:tab w:val="num" w:pos="2880"/>
        </w:tabs>
        <w:ind w:left="2880" w:hanging="360"/>
      </w:pPr>
      <w:rPr>
        <w:rFonts w:ascii="Symbol" w:hAnsi="Symbol"/>
      </w:rPr>
    </w:lvl>
    <w:lvl w:ilvl="4" w:tplc="1DD4C192">
      <w:start w:val="1"/>
      <w:numFmt w:val="bullet"/>
      <w:lvlText w:val="o"/>
      <w:lvlJc w:val="left"/>
      <w:pPr>
        <w:tabs>
          <w:tab w:val="num" w:pos="3600"/>
        </w:tabs>
        <w:ind w:left="3600" w:hanging="360"/>
      </w:pPr>
      <w:rPr>
        <w:rFonts w:ascii="Courier New" w:hAnsi="Courier New"/>
      </w:rPr>
    </w:lvl>
    <w:lvl w:ilvl="5" w:tplc="8E5A8494">
      <w:start w:val="1"/>
      <w:numFmt w:val="bullet"/>
      <w:lvlText w:val=""/>
      <w:lvlJc w:val="left"/>
      <w:pPr>
        <w:tabs>
          <w:tab w:val="num" w:pos="4320"/>
        </w:tabs>
        <w:ind w:left="4320" w:hanging="360"/>
      </w:pPr>
      <w:rPr>
        <w:rFonts w:ascii="Wingdings" w:hAnsi="Wingdings"/>
      </w:rPr>
    </w:lvl>
    <w:lvl w:ilvl="6" w:tplc="B3EE28D2">
      <w:start w:val="1"/>
      <w:numFmt w:val="bullet"/>
      <w:lvlText w:val=""/>
      <w:lvlJc w:val="left"/>
      <w:pPr>
        <w:tabs>
          <w:tab w:val="num" w:pos="5040"/>
        </w:tabs>
        <w:ind w:left="5040" w:hanging="360"/>
      </w:pPr>
      <w:rPr>
        <w:rFonts w:ascii="Symbol" w:hAnsi="Symbol"/>
      </w:rPr>
    </w:lvl>
    <w:lvl w:ilvl="7" w:tplc="71266264">
      <w:start w:val="1"/>
      <w:numFmt w:val="bullet"/>
      <w:lvlText w:val="o"/>
      <w:lvlJc w:val="left"/>
      <w:pPr>
        <w:tabs>
          <w:tab w:val="num" w:pos="5760"/>
        </w:tabs>
        <w:ind w:left="5760" w:hanging="360"/>
      </w:pPr>
      <w:rPr>
        <w:rFonts w:ascii="Courier New" w:hAnsi="Courier New"/>
      </w:rPr>
    </w:lvl>
    <w:lvl w:ilvl="8" w:tplc="EE1C6EA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4810127E">
      <w:start w:val="1"/>
      <w:numFmt w:val="bullet"/>
      <w:lvlText w:val="•"/>
      <w:lvlJc w:val="left"/>
      <w:pPr>
        <w:tabs>
          <w:tab w:val="num" w:pos="1461"/>
        </w:tabs>
        <w:ind w:left="1461" w:hanging="361"/>
      </w:pPr>
      <w:rPr>
        <w:rFonts w:ascii="Times New Roman" w:eastAsia="Times New Roman" w:hAnsi="Times New Roman" w:cs="Times New Roman"/>
        <w:sz w:val="24"/>
      </w:rPr>
    </w:lvl>
    <w:lvl w:ilvl="1" w:tplc="E710F00C">
      <w:start w:val="1"/>
      <w:numFmt w:val="bullet"/>
      <w:lvlText w:val="o"/>
      <w:lvlJc w:val="left"/>
      <w:pPr>
        <w:tabs>
          <w:tab w:val="num" w:pos="1440"/>
        </w:tabs>
        <w:ind w:left="1440" w:hanging="360"/>
      </w:pPr>
      <w:rPr>
        <w:rFonts w:ascii="Courier New" w:hAnsi="Courier New"/>
      </w:rPr>
    </w:lvl>
    <w:lvl w:ilvl="2" w:tplc="98BE1E40">
      <w:start w:val="1"/>
      <w:numFmt w:val="bullet"/>
      <w:lvlText w:val=""/>
      <w:lvlJc w:val="left"/>
      <w:pPr>
        <w:tabs>
          <w:tab w:val="num" w:pos="2160"/>
        </w:tabs>
        <w:ind w:left="2160" w:hanging="360"/>
      </w:pPr>
      <w:rPr>
        <w:rFonts w:ascii="Wingdings" w:hAnsi="Wingdings"/>
      </w:rPr>
    </w:lvl>
    <w:lvl w:ilvl="3" w:tplc="E4A06E34">
      <w:start w:val="1"/>
      <w:numFmt w:val="bullet"/>
      <w:lvlText w:val=""/>
      <w:lvlJc w:val="left"/>
      <w:pPr>
        <w:tabs>
          <w:tab w:val="num" w:pos="2880"/>
        </w:tabs>
        <w:ind w:left="2880" w:hanging="360"/>
      </w:pPr>
      <w:rPr>
        <w:rFonts w:ascii="Symbol" w:hAnsi="Symbol"/>
      </w:rPr>
    </w:lvl>
    <w:lvl w:ilvl="4" w:tplc="1D746418">
      <w:start w:val="1"/>
      <w:numFmt w:val="bullet"/>
      <w:lvlText w:val="o"/>
      <w:lvlJc w:val="left"/>
      <w:pPr>
        <w:tabs>
          <w:tab w:val="num" w:pos="3600"/>
        </w:tabs>
        <w:ind w:left="3600" w:hanging="360"/>
      </w:pPr>
      <w:rPr>
        <w:rFonts w:ascii="Courier New" w:hAnsi="Courier New"/>
      </w:rPr>
    </w:lvl>
    <w:lvl w:ilvl="5" w:tplc="5EF69CA8">
      <w:start w:val="1"/>
      <w:numFmt w:val="bullet"/>
      <w:lvlText w:val=""/>
      <w:lvlJc w:val="left"/>
      <w:pPr>
        <w:tabs>
          <w:tab w:val="num" w:pos="4320"/>
        </w:tabs>
        <w:ind w:left="4320" w:hanging="360"/>
      </w:pPr>
      <w:rPr>
        <w:rFonts w:ascii="Wingdings" w:hAnsi="Wingdings"/>
      </w:rPr>
    </w:lvl>
    <w:lvl w:ilvl="6" w:tplc="68DC1B10">
      <w:start w:val="1"/>
      <w:numFmt w:val="bullet"/>
      <w:lvlText w:val=""/>
      <w:lvlJc w:val="left"/>
      <w:pPr>
        <w:tabs>
          <w:tab w:val="num" w:pos="5040"/>
        </w:tabs>
        <w:ind w:left="5040" w:hanging="360"/>
      </w:pPr>
      <w:rPr>
        <w:rFonts w:ascii="Symbol" w:hAnsi="Symbol"/>
      </w:rPr>
    </w:lvl>
    <w:lvl w:ilvl="7" w:tplc="B596B3E4">
      <w:start w:val="1"/>
      <w:numFmt w:val="bullet"/>
      <w:lvlText w:val="o"/>
      <w:lvlJc w:val="left"/>
      <w:pPr>
        <w:tabs>
          <w:tab w:val="num" w:pos="5760"/>
        </w:tabs>
        <w:ind w:left="5760" w:hanging="360"/>
      </w:pPr>
      <w:rPr>
        <w:rFonts w:ascii="Courier New" w:hAnsi="Courier New"/>
      </w:rPr>
    </w:lvl>
    <w:lvl w:ilvl="8" w:tplc="B91ACC7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750CCB1A">
      <w:start w:val="1"/>
      <w:numFmt w:val="bullet"/>
      <w:lvlText w:val="•"/>
      <w:lvlJc w:val="left"/>
      <w:pPr>
        <w:tabs>
          <w:tab w:val="num" w:pos="1461"/>
        </w:tabs>
        <w:ind w:left="1461" w:hanging="361"/>
      </w:pPr>
      <w:rPr>
        <w:rFonts w:ascii="Times New Roman" w:eastAsia="Times New Roman" w:hAnsi="Times New Roman" w:cs="Times New Roman"/>
        <w:sz w:val="24"/>
      </w:rPr>
    </w:lvl>
    <w:lvl w:ilvl="1" w:tplc="61E632D8">
      <w:start w:val="1"/>
      <w:numFmt w:val="bullet"/>
      <w:lvlText w:val="o"/>
      <w:lvlJc w:val="left"/>
      <w:pPr>
        <w:tabs>
          <w:tab w:val="num" w:pos="1440"/>
        </w:tabs>
        <w:ind w:left="1440" w:hanging="360"/>
      </w:pPr>
      <w:rPr>
        <w:rFonts w:ascii="Courier New" w:hAnsi="Courier New"/>
      </w:rPr>
    </w:lvl>
    <w:lvl w:ilvl="2" w:tplc="E48C566A">
      <w:start w:val="1"/>
      <w:numFmt w:val="bullet"/>
      <w:lvlText w:val=""/>
      <w:lvlJc w:val="left"/>
      <w:pPr>
        <w:tabs>
          <w:tab w:val="num" w:pos="2160"/>
        </w:tabs>
        <w:ind w:left="2160" w:hanging="360"/>
      </w:pPr>
      <w:rPr>
        <w:rFonts w:ascii="Wingdings" w:hAnsi="Wingdings"/>
      </w:rPr>
    </w:lvl>
    <w:lvl w:ilvl="3" w:tplc="9738D028">
      <w:start w:val="1"/>
      <w:numFmt w:val="bullet"/>
      <w:lvlText w:val=""/>
      <w:lvlJc w:val="left"/>
      <w:pPr>
        <w:tabs>
          <w:tab w:val="num" w:pos="2880"/>
        </w:tabs>
        <w:ind w:left="2880" w:hanging="360"/>
      </w:pPr>
      <w:rPr>
        <w:rFonts w:ascii="Symbol" w:hAnsi="Symbol"/>
      </w:rPr>
    </w:lvl>
    <w:lvl w:ilvl="4" w:tplc="2B805B38">
      <w:start w:val="1"/>
      <w:numFmt w:val="bullet"/>
      <w:lvlText w:val="o"/>
      <w:lvlJc w:val="left"/>
      <w:pPr>
        <w:tabs>
          <w:tab w:val="num" w:pos="3600"/>
        </w:tabs>
        <w:ind w:left="3600" w:hanging="360"/>
      </w:pPr>
      <w:rPr>
        <w:rFonts w:ascii="Courier New" w:hAnsi="Courier New"/>
      </w:rPr>
    </w:lvl>
    <w:lvl w:ilvl="5" w:tplc="F33497DC">
      <w:start w:val="1"/>
      <w:numFmt w:val="bullet"/>
      <w:lvlText w:val=""/>
      <w:lvlJc w:val="left"/>
      <w:pPr>
        <w:tabs>
          <w:tab w:val="num" w:pos="4320"/>
        </w:tabs>
        <w:ind w:left="4320" w:hanging="360"/>
      </w:pPr>
      <w:rPr>
        <w:rFonts w:ascii="Wingdings" w:hAnsi="Wingdings"/>
      </w:rPr>
    </w:lvl>
    <w:lvl w:ilvl="6" w:tplc="5178EC04">
      <w:start w:val="1"/>
      <w:numFmt w:val="bullet"/>
      <w:lvlText w:val=""/>
      <w:lvlJc w:val="left"/>
      <w:pPr>
        <w:tabs>
          <w:tab w:val="num" w:pos="5040"/>
        </w:tabs>
        <w:ind w:left="5040" w:hanging="360"/>
      </w:pPr>
      <w:rPr>
        <w:rFonts w:ascii="Symbol" w:hAnsi="Symbol"/>
      </w:rPr>
    </w:lvl>
    <w:lvl w:ilvl="7" w:tplc="0F6CDFAE">
      <w:start w:val="1"/>
      <w:numFmt w:val="bullet"/>
      <w:lvlText w:val="o"/>
      <w:lvlJc w:val="left"/>
      <w:pPr>
        <w:tabs>
          <w:tab w:val="num" w:pos="5760"/>
        </w:tabs>
        <w:ind w:left="5760" w:hanging="360"/>
      </w:pPr>
      <w:rPr>
        <w:rFonts w:ascii="Courier New" w:hAnsi="Courier New"/>
      </w:rPr>
    </w:lvl>
    <w:lvl w:ilvl="8" w:tplc="A274E48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5CDE4F4E">
      <w:start w:val="1"/>
      <w:numFmt w:val="bullet"/>
      <w:lvlText w:val="•"/>
      <w:lvlJc w:val="left"/>
      <w:pPr>
        <w:tabs>
          <w:tab w:val="num" w:pos="1461"/>
        </w:tabs>
        <w:ind w:left="1461" w:hanging="361"/>
      </w:pPr>
      <w:rPr>
        <w:rFonts w:ascii="Times New Roman" w:eastAsia="Times New Roman" w:hAnsi="Times New Roman" w:cs="Times New Roman"/>
        <w:sz w:val="24"/>
      </w:rPr>
    </w:lvl>
    <w:lvl w:ilvl="1" w:tplc="CBDEBEB2">
      <w:start w:val="1"/>
      <w:numFmt w:val="bullet"/>
      <w:lvlText w:val="o"/>
      <w:lvlJc w:val="left"/>
      <w:pPr>
        <w:tabs>
          <w:tab w:val="num" w:pos="1440"/>
        </w:tabs>
        <w:ind w:left="1440" w:hanging="360"/>
      </w:pPr>
      <w:rPr>
        <w:rFonts w:ascii="Courier New" w:hAnsi="Courier New"/>
      </w:rPr>
    </w:lvl>
    <w:lvl w:ilvl="2" w:tplc="44A0FA04">
      <w:start w:val="1"/>
      <w:numFmt w:val="bullet"/>
      <w:lvlText w:val=""/>
      <w:lvlJc w:val="left"/>
      <w:pPr>
        <w:tabs>
          <w:tab w:val="num" w:pos="2160"/>
        </w:tabs>
        <w:ind w:left="2160" w:hanging="360"/>
      </w:pPr>
      <w:rPr>
        <w:rFonts w:ascii="Wingdings" w:hAnsi="Wingdings"/>
      </w:rPr>
    </w:lvl>
    <w:lvl w:ilvl="3" w:tplc="143829D0">
      <w:start w:val="1"/>
      <w:numFmt w:val="bullet"/>
      <w:lvlText w:val=""/>
      <w:lvlJc w:val="left"/>
      <w:pPr>
        <w:tabs>
          <w:tab w:val="num" w:pos="2880"/>
        </w:tabs>
        <w:ind w:left="2880" w:hanging="360"/>
      </w:pPr>
      <w:rPr>
        <w:rFonts w:ascii="Symbol" w:hAnsi="Symbol"/>
      </w:rPr>
    </w:lvl>
    <w:lvl w:ilvl="4" w:tplc="8892C846">
      <w:start w:val="1"/>
      <w:numFmt w:val="bullet"/>
      <w:lvlText w:val="o"/>
      <w:lvlJc w:val="left"/>
      <w:pPr>
        <w:tabs>
          <w:tab w:val="num" w:pos="3600"/>
        </w:tabs>
        <w:ind w:left="3600" w:hanging="360"/>
      </w:pPr>
      <w:rPr>
        <w:rFonts w:ascii="Courier New" w:hAnsi="Courier New"/>
      </w:rPr>
    </w:lvl>
    <w:lvl w:ilvl="5" w:tplc="D5FA5FB6">
      <w:start w:val="1"/>
      <w:numFmt w:val="bullet"/>
      <w:lvlText w:val=""/>
      <w:lvlJc w:val="left"/>
      <w:pPr>
        <w:tabs>
          <w:tab w:val="num" w:pos="4320"/>
        </w:tabs>
        <w:ind w:left="4320" w:hanging="360"/>
      </w:pPr>
      <w:rPr>
        <w:rFonts w:ascii="Wingdings" w:hAnsi="Wingdings"/>
      </w:rPr>
    </w:lvl>
    <w:lvl w:ilvl="6" w:tplc="556471C2">
      <w:start w:val="1"/>
      <w:numFmt w:val="bullet"/>
      <w:lvlText w:val=""/>
      <w:lvlJc w:val="left"/>
      <w:pPr>
        <w:tabs>
          <w:tab w:val="num" w:pos="5040"/>
        </w:tabs>
        <w:ind w:left="5040" w:hanging="360"/>
      </w:pPr>
      <w:rPr>
        <w:rFonts w:ascii="Symbol" w:hAnsi="Symbol"/>
      </w:rPr>
    </w:lvl>
    <w:lvl w:ilvl="7" w:tplc="B66E1478">
      <w:start w:val="1"/>
      <w:numFmt w:val="bullet"/>
      <w:lvlText w:val="o"/>
      <w:lvlJc w:val="left"/>
      <w:pPr>
        <w:tabs>
          <w:tab w:val="num" w:pos="5760"/>
        </w:tabs>
        <w:ind w:left="5760" w:hanging="360"/>
      </w:pPr>
      <w:rPr>
        <w:rFonts w:ascii="Courier New" w:hAnsi="Courier New"/>
      </w:rPr>
    </w:lvl>
    <w:lvl w:ilvl="8" w:tplc="81F8A85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B17422CA">
      <w:start w:val="1"/>
      <w:numFmt w:val="bullet"/>
      <w:lvlText w:val="•"/>
      <w:lvlJc w:val="left"/>
      <w:pPr>
        <w:tabs>
          <w:tab w:val="num" w:pos="1461"/>
        </w:tabs>
        <w:ind w:left="1461" w:hanging="361"/>
      </w:pPr>
      <w:rPr>
        <w:rFonts w:ascii="Times New Roman" w:eastAsia="Times New Roman" w:hAnsi="Times New Roman" w:cs="Times New Roman"/>
        <w:sz w:val="24"/>
      </w:rPr>
    </w:lvl>
    <w:lvl w:ilvl="1" w:tplc="217AAC4E">
      <w:start w:val="1"/>
      <w:numFmt w:val="bullet"/>
      <w:lvlText w:val="o"/>
      <w:lvlJc w:val="left"/>
      <w:pPr>
        <w:tabs>
          <w:tab w:val="num" w:pos="1440"/>
        </w:tabs>
        <w:ind w:left="1440" w:hanging="360"/>
      </w:pPr>
      <w:rPr>
        <w:rFonts w:ascii="Courier New" w:hAnsi="Courier New"/>
      </w:rPr>
    </w:lvl>
    <w:lvl w:ilvl="2" w:tplc="AFAA9EC0">
      <w:start w:val="1"/>
      <w:numFmt w:val="bullet"/>
      <w:lvlText w:val=""/>
      <w:lvlJc w:val="left"/>
      <w:pPr>
        <w:tabs>
          <w:tab w:val="num" w:pos="2160"/>
        </w:tabs>
        <w:ind w:left="2160" w:hanging="360"/>
      </w:pPr>
      <w:rPr>
        <w:rFonts w:ascii="Wingdings" w:hAnsi="Wingdings"/>
      </w:rPr>
    </w:lvl>
    <w:lvl w:ilvl="3" w:tplc="B4DAA268">
      <w:start w:val="1"/>
      <w:numFmt w:val="bullet"/>
      <w:lvlText w:val=""/>
      <w:lvlJc w:val="left"/>
      <w:pPr>
        <w:tabs>
          <w:tab w:val="num" w:pos="2880"/>
        </w:tabs>
        <w:ind w:left="2880" w:hanging="360"/>
      </w:pPr>
      <w:rPr>
        <w:rFonts w:ascii="Symbol" w:hAnsi="Symbol"/>
      </w:rPr>
    </w:lvl>
    <w:lvl w:ilvl="4" w:tplc="092893E6">
      <w:start w:val="1"/>
      <w:numFmt w:val="bullet"/>
      <w:lvlText w:val="o"/>
      <w:lvlJc w:val="left"/>
      <w:pPr>
        <w:tabs>
          <w:tab w:val="num" w:pos="3600"/>
        </w:tabs>
        <w:ind w:left="3600" w:hanging="360"/>
      </w:pPr>
      <w:rPr>
        <w:rFonts w:ascii="Courier New" w:hAnsi="Courier New"/>
      </w:rPr>
    </w:lvl>
    <w:lvl w:ilvl="5" w:tplc="785833B2">
      <w:start w:val="1"/>
      <w:numFmt w:val="bullet"/>
      <w:lvlText w:val=""/>
      <w:lvlJc w:val="left"/>
      <w:pPr>
        <w:tabs>
          <w:tab w:val="num" w:pos="4320"/>
        </w:tabs>
        <w:ind w:left="4320" w:hanging="360"/>
      </w:pPr>
      <w:rPr>
        <w:rFonts w:ascii="Wingdings" w:hAnsi="Wingdings"/>
      </w:rPr>
    </w:lvl>
    <w:lvl w:ilvl="6" w:tplc="B31E3732">
      <w:start w:val="1"/>
      <w:numFmt w:val="bullet"/>
      <w:lvlText w:val=""/>
      <w:lvlJc w:val="left"/>
      <w:pPr>
        <w:tabs>
          <w:tab w:val="num" w:pos="5040"/>
        </w:tabs>
        <w:ind w:left="5040" w:hanging="360"/>
      </w:pPr>
      <w:rPr>
        <w:rFonts w:ascii="Symbol" w:hAnsi="Symbol"/>
      </w:rPr>
    </w:lvl>
    <w:lvl w:ilvl="7" w:tplc="D36EB56E">
      <w:start w:val="1"/>
      <w:numFmt w:val="bullet"/>
      <w:lvlText w:val="o"/>
      <w:lvlJc w:val="left"/>
      <w:pPr>
        <w:tabs>
          <w:tab w:val="num" w:pos="5760"/>
        </w:tabs>
        <w:ind w:left="5760" w:hanging="360"/>
      </w:pPr>
      <w:rPr>
        <w:rFonts w:ascii="Courier New" w:hAnsi="Courier New"/>
      </w:rPr>
    </w:lvl>
    <w:lvl w:ilvl="8" w:tplc="F1D656C0">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0D549E9C">
      <w:start w:val="1"/>
      <w:numFmt w:val="bullet"/>
      <w:lvlText w:val="•"/>
      <w:lvlJc w:val="left"/>
      <w:pPr>
        <w:tabs>
          <w:tab w:val="num" w:pos="1461"/>
        </w:tabs>
        <w:ind w:left="1461" w:hanging="361"/>
      </w:pPr>
      <w:rPr>
        <w:rFonts w:ascii="Times New Roman" w:eastAsia="Times New Roman" w:hAnsi="Times New Roman" w:cs="Times New Roman"/>
        <w:sz w:val="24"/>
      </w:rPr>
    </w:lvl>
    <w:lvl w:ilvl="1" w:tplc="49D84CFA">
      <w:start w:val="1"/>
      <w:numFmt w:val="bullet"/>
      <w:lvlText w:val="o"/>
      <w:lvlJc w:val="left"/>
      <w:pPr>
        <w:tabs>
          <w:tab w:val="num" w:pos="1440"/>
        </w:tabs>
        <w:ind w:left="1440" w:hanging="360"/>
      </w:pPr>
      <w:rPr>
        <w:rFonts w:ascii="Courier New" w:hAnsi="Courier New"/>
      </w:rPr>
    </w:lvl>
    <w:lvl w:ilvl="2" w:tplc="66A8B5C4">
      <w:start w:val="1"/>
      <w:numFmt w:val="bullet"/>
      <w:lvlText w:val=""/>
      <w:lvlJc w:val="left"/>
      <w:pPr>
        <w:tabs>
          <w:tab w:val="num" w:pos="2160"/>
        </w:tabs>
        <w:ind w:left="2160" w:hanging="360"/>
      </w:pPr>
      <w:rPr>
        <w:rFonts w:ascii="Wingdings" w:hAnsi="Wingdings"/>
      </w:rPr>
    </w:lvl>
    <w:lvl w:ilvl="3" w:tplc="CDA6CD7C">
      <w:start w:val="1"/>
      <w:numFmt w:val="bullet"/>
      <w:lvlText w:val=""/>
      <w:lvlJc w:val="left"/>
      <w:pPr>
        <w:tabs>
          <w:tab w:val="num" w:pos="2880"/>
        </w:tabs>
        <w:ind w:left="2880" w:hanging="360"/>
      </w:pPr>
      <w:rPr>
        <w:rFonts w:ascii="Symbol" w:hAnsi="Symbol"/>
      </w:rPr>
    </w:lvl>
    <w:lvl w:ilvl="4" w:tplc="A6DE1FB0">
      <w:start w:val="1"/>
      <w:numFmt w:val="bullet"/>
      <w:lvlText w:val="o"/>
      <w:lvlJc w:val="left"/>
      <w:pPr>
        <w:tabs>
          <w:tab w:val="num" w:pos="3600"/>
        </w:tabs>
        <w:ind w:left="3600" w:hanging="360"/>
      </w:pPr>
      <w:rPr>
        <w:rFonts w:ascii="Courier New" w:hAnsi="Courier New"/>
      </w:rPr>
    </w:lvl>
    <w:lvl w:ilvl="5" w:tplc="2DD4A6EE">
      <w:start w:val="1"/>
      <w:numFmt w:val="bullet"/>
      <w:lvlText w:val=""/>
      <w:lvlJc w:val="left"/>
      <w:pPr>
        <w:tabs>
          <w:tab w:val="num" w:pos="4320"/>
        </w:tabs>
        <w:ind w:left="4320" w:hanging="360"/>
      </w:pPr>
      <w:rPr>
        <w:rFonts w:ascii="Wingdings" w:hAnsi="Wingdings"/>
      </w:rPr>
    </w:lvl>
    <w:lvl w:ilvl="6" w:tplc="99CA4260">
      <w:start w:val="1"/>
      <w:numFmt w:val="bullet"/>
      <w:lvlText w:val=""/>
      <w:lvlJc w:val="left"/>
      <w:pPr>
        <w:tabs>
          <w:tab w:val="num" w:pos="5040"/>
        </w:tabs>
        <w:ind w:left="5040" w:hanging="360"/>
      </w:pPr>
      <w:rPr>
        <w:rFonts w:ascii="Symbol" w:hAnsi="Symbol"/>
      </w:rPr>
    </w:lvl>
    <w:lvl w:ilvl="7" w:tplc="D2A0FE8C">
      <w:start w:val="1"/>
      <w:numFmt w:val="bullet"/>
      <w:lvlText w:val="o"/>
      <w:lvlJc w:val="left"/>
      <w:pPr>
        <w:tabs>
          <w:tab w:val="num" w:pos="5760"/>
        </w:tabs>
        <w:ind w:left="5760" w:hanging="360"/>
      </w:pPr>
      <w:rPr>
        <w:rFonts w:ascii="Courier New" w:hAnsi="Courier New"/>
      </w:rPr>
    </w:lvl>
    <w:lvl w:ilvl="8" w:tplc="DCC8988A">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DFA20EF6">
      <w:start w:val="1"/>
      <w:numFmt w:val="bullet"/>
      <w:lvlText w:val="•"/>
      <w:lvlJc w:val="left"/>
      <w:pPr>
        <w:tabs>
          <w:tab w:val="num" w:pos="1461"/>
        </w:tabs>
        <w:ind w:left="1461" w:hanging="361"/>
      </w:pPr>
      <w:rPr>
        <w:rFonts w:ascii="Times New Roman" w:eastAsia="Times New Roman" w:hAnsi="Times New Roman" w:cs="Times New Roman"/>
        <w:sz w:val="24"/>
      </w:rPr>
    </w:lvl>
    <w:lvl w:ilvl="1" w:tplc="7230F87C">
      <w:start w:val="1"/>
      <w:numFmt w:val="bullet"/>
      <w:lvlText w:val="o"/>
      <w:lvlJc w:val="left"/>
      <w:pPr>
        <w:tabs>
          <w:tab w:val="num" w:pos="1440"/>
        </w:tabs>
        <w:ind w:left="1440" w:hanging="360"/>
      </w:pPr>
      <w:rPr>
        <w:rFonts w:ascii="Courier New" w:hAnsi="Courier New"/>
      </w:rPr>
    </w:lvl>
    <w:lvl w:ilvl="2" w:tplc="3D14B4E8">
      <w:start w:val="1"/>
      <w:numFmt w:val="bullet"/>
      <w:lvlText w:val=""/>
      <w:lvlJc w:val="left"/>
      <w:pPr>
        <w:tabs>
          <w:tab w:val="num" w:pos="2160"/>
        </w:tabs>
        <w:ind w:left="2160" w:hanging="360"/>
      </w:pPr>
      <w:rPr>
        <w:rFonts w:ascii="Wingdings" w:hAnsi="Wingdings"/>
      </w:rPr>
    </w:lvl>
    <w:lvl w:ilvl="3" w:tplc="D03E7FF6">
      <w:start w:val="1"/>
      <w:numFmt w:val="bullet"/>
      <w:lvlText w:val=""/>
      <w:lvlJc w:val="left"/>
      <w:pPr>
        <w:tabs>
          <w:tab w:val="num" w:pos="2880"/>
        </w:tabs>
        <w:ind w:left="2880" w:hanging="360"/>
      </w:pPr>
      <w:rPr>
        <w:rFonts w:ascii="Symbol" w:hAnsi="Symbol"/>
      </w:rPr>
    </w:lvl>
    <w:lvl w:ilvl="4" w:tplc="9C4EEBA0">
      <w:start w:val="1"/>
      <w:numFmt w:val="bullet"/>
      <w:lvlText w:val="o"/>
      <w:lvlJc w:val="left"/>
      <w:pPr>
        <w:tabs>
          <w:tab w:val="num" w:pos="3600"/>
        </w:tabs>
        <w:ind w:left="3600" w:hanging="360"/>
      </w:pPr>
      <w:rPr>
        <w:rFonts w:ascii="Courier New" w:hAnsi="Courier New"/>
      </w:rPr>
    </w:lvl>
    <w:lvl w:ilvl="5" w:tplc="1FA66506">
      <w:start w:val="1"/>
      <w:numFmt w:val="bullet"/>
      <w:lvlText w:val=""/>
      <w:lvlJc w:val="left"/>
      <w:pPr>
        <w:tabs>
          <w:tab w:val="num" w:pos="4320"/>
        </w:tabs>
        <w:ind w:left="4320" w:hanging="360"/>
      </w:pPr>
      <w:rPr>
        <w:rFonts w:ascii="Wingdings" w:hAnsi="Wingdings"/>
      </w:rPr>
    </w:lvl>
    <w:lvl w:ilvl="6" w:tplc="183C2EC4">
      <w:start w:val="1"/>
      <w:numFmt w:val="bullet"/>
      <w:lvlText w:val=""/>
      <w:lvlJc w:val="left"/>
      <w:pPr>
        <w:tabs>
          <w:tab w:val="num" w:pos="5040"/>
        </w:tabs>
        <w:ind w:left="5040" w:hanging="360"/>
      </w:pPr>
      <w:rPr>
        <w:rFonts w:ascii="Symbol" w:hAnsi="Symbol"/>
      </w:rPr>
    </w:lvl>
    <w:lvl w:ilvl="7" w:tplc="9AAA0456">
      <w:start w:val="1"/>
      <w:numFmt w:val="bullet"/>
      <w:lvlText w:val="o"/>
      <w:lvlJc w:val="left"/>
      <w:pPr>
        <w:tabs>
          <w:tab w:val="num" w:pos="5760"/>
        </w:tabs>
        <w:ind w:left="5760" w:hanging="360"/>
      </w:pPr>
      <w:rPr>
        <w:rFonts w:ascii="Courier New" w:hAnsi="Courier New"/>
      </w:rPr>
    </w:lvl>
    <w:lvl w:ilvl="8" w:tplc="BC4C500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A1666590">
      <w:start w:val="1"/>
      <w:numFmt w:val="bullet"/>
      <w:lvlText w:val="•"/>
      <w:lvlJc w:val="left"/>
      <w:pPr>
        <w:tabs>
          <w:tab w:val="num" w:pos="1461"/>
        </w:tabs>
        <w:ind w:left="1461" w:hanging="361"/>
      </w:pPr>
      <w:rPr>
        <w:rFonts w:ascii="Times New Roman" w:eastAsia="Times New Roman" w:hAnsi="Times New Roman" w:cs="Times New Roman"/>
        <w:sz w:val="24"/>
      </w:rPr>
    </w:lvl>
    <w:lvl w:ilvl="1" w:tplc="AF6AE07A">
      <w:start w:val="1"/>
      <w:numFmt w:val="bullet"/>
      <w:lvlText w:val="o"/>
      <w:lvlJc w:val="left"/>
      <w:pPr>
        <w:tabs>
          <w:tab w:val="num" w:pos="1440"/>
        </w:tabs>
        <w:ind w:left="1440" w:hanging="360"/>
      </w:pPr>
      <w:rPr>
        <w:rFonts w:ascii="Courier New" w:hAnsi="Courier New"/>
      </w:rPr>
    </w:lvl>
    <w:lvl w:ilvl="2" w:tplc="60BC8ECE">
      <w:start w:val="1"/>
      <w:numFmt w:val="bullet"/>
      <w:lvlText w:val=""/>
      <w:lvlJc w:val="left"/>
      <w:pPr>
        <w:tabs>
          <w:tab w:val="num" w:pos="2160"/>
        </w:tabs>
        <w:ind w:left="2160" w:hanging="360"/>
      </w:pPr>
      <w:rPr>
        <w:rFonts w:ascii="Wingdings" w:hAnsi="Wingdings"/>
      </w:rPr>
    </w:lvl>
    <w:lvl w:ilvl="3" w:tplc="2144879C">
      <w:start w:val="1"/>
      <w:numFmt w:val="bullet"/>
      <w:lvlText w:val=""/>
      <w:lvlJc w:val="left"/>
      <w:pPr>
        <w:tabs>
          <w:tab w:val="num" w:pos="2880"/>
        </w:tabs>
        <w:ind w:left="2880" w:hanging="360"/>
      </w:pPr>
      <w:rPr>
        <w:rFonts w:ascii="Symbol" w:hAnsi="Symbol"/>
      </w:rPr>
    </w:lvl>
    <w:lvl w:ilvl="4" w:tplc="023AD75E">
      <w:start w:val="1"/>
      <w:numFmt w:val="bullet"/>
      <w:lvlText w:val="o"/>
      <w:lvlJc w:val="left"/>
      <w:pPr>
        <w:tabs>
          <w:tab w:val="num" w:pos="3600"/>
        </w:tabs>
        <w:ind w:left="3600" w:hanging="360"/>
      </w:pPr>
      <w:rPr>
        <w:rFonts w:ascii="Courier New" w:hAnsi="Courier New"/>
      </w:rPr>
    </w:lvl>
    <w:lvl w:ilvl="5" w:tplc="D12634E2">
      <w:start w:val="1"/>
      <w:numFmt w:val="bullet"/>
      <w:lvlText w:val=""/>
      <w:lvlJc w:val="left"/>
      <w:pPr>
        <w:tabs>
          <w:tab w:val="num" w:pos="4320"/>
        </w:tabs>
        <w:ind w:left="4320" w:hanging="360"/>
      </w:pPr>
      <w:rPr>
        <w:rFonts w:ascii="Wingdings" w:hAnsi="Wingdings"/>
      </w:rPr>
    </w:lvl>
    <w:lvl w:ilvl="6" w:tplc="1F20756C">
      <w:start w:val="1"/>
      <w:numFmt w:val="bullet"/>
      <w:lvlText w:val=""/>
      <w:lvlJc w:val="left"/>
      <w:pPr>
        <w:tabs>
          <w:tab w:val="num" w:pos="5040"/>
        </w:tabs>
        <w:ind w:left="5040" w:hanging="360"/>
      </w:pPr>
      <w:rPr>
        <w:rFonts w:ascii="Symbol" w:hAnsi="Symbol"/>
      </w:rPr>
    </w:lvl>
    <w:lvl w:ilvl="7" w:tplc="31CEF7E6">
      <w:start w:val="1"/>
      <w:numFmt w:val="bullet"/>
      <w:lvlText w:val="o"/>
      <w:lvlJc w:val="left"/>
      <w:pPr>
        <w:tabs>
          <w:tab w:val="num" w:pos="5760"/>
        </w:tabs>
        <w:ind w:left="5760" w:hanging="360"/>
      </w:pPr>
      <w:rPr>
        <w:rFonts w:ascii="Courier New" w:hAnsi="Courier New"/>
      </w:rPr>
    </w:lvl>
    <w:lvl w:ilvl="8" w:tplc="BF442164">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multilevel"/>
    <w:tmpl w:val="0000000A"/>
    <w:lvl w:ilvl="0">
      <w:start w:val="1"/>
      <w:numFmt w:val="decimal"/>
      <w:lvlText w:val="%1."/>
      <w:lvlJc w:val="left"/>
      <w:pPr>
        <w:tabs>
          <w:tab w:val="num" w:pos="1461"/>
        </w:tabs>
        <w:ind w:left="1461" w:hanging="361"/>
      </w:pPr>
      <w:rPr>
        <w:rFonts w:ascii="Times New Roman" w:eastAsia="Times New Roman" w:hAnsi="Times New Roman" w:cs="Times New Roman"/>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numFmt w:val="decimal"/>
      <w:lvlText w:val="14.%1"/>
      <w:lvlJc w:val="left"/>
      <w:pPr>
        <w:tabs>
          <w:tab w:val="num" w:pos="449"/>
        </w:tabs>
        <w:ind w:left="449" w:hanging="449"/>
      </w:pPr>
      <w:rPr>
        <w:rFonts w:ascii="Times New Roman" w:eastAsia="Times New Roman" w:hAnsi="Times New Roman" w:cs="Times New Roman"/>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5449"/>
    <w:rsid w:val="00024CA3"/>
    <w:rsid w:val="00092EFC"/>
    <w:rsid w:val="000B09FA"/>
    <w:rsid w:val="00126E7D"/>
    <w:rsid w:val="0017077F"/>
    <w:rsid w:val="00171667"/>
    <w:rsid w:val="001B3EBE"/>
    <w:rsid w:val="00213E49"/>
    <w:rsid w:val="00220B83"/>
    <w:rsid w:val="004C2A41"/>
    <w:rsid w:val="00510B28"/>
    <w:rsid w:val="00525DA7"/>
    <w:rsid w:val="00543585"/>
    <w:rsid w:val="00551E22"/>
    <w:rsid w:val="00594095"/>
    <w:rsid w:val="005B6AF1"/>
    <w:rsid w:val="00605344"/>
    <w:rsid w:val="00612745"/>
    <w:rsid w:val="006348D1"/>
    <w:rsid w:val="00672261"/>
    <w:rsid w:val="006757F5"/>
    <w:rsid w:val="006A7EF5"/>
    <w:rsid w:val="006C1B37"/>
    <w:rsid w:val="006C3BFA"/>
    <w:rsid w:val="006D3AFB"/>
    <w:rsid w:val="00743BB9"/>
    <w:rsid w:val="00771CEF"/>
    <w:rsid w:val="007C4E3C"/>
    <w:rsid w:val="00862C52"/>
    <w:rsid w:val="00900FE8"/>
    <w:rsid w:val="00940449"/>
    <w:rsid w:val="0097504D"/>
    <w:rsid w:val="00A2063C"/>
    <w:rsid w:val="00A2463F"/>
    <w:rsid w:val="00A700C5"/>
    <w:rsid w:val="00A70E42"/>
    <w:rsid w:val="00AC78BE"/>
    <w:rsid w:val="00B00A32"/>
    <w:rsid w:val="00B01BE5"/>
    <w:rsid w:val="00B62F58"/>
    <w:rsid w:val="00B66064"/>
    <w:rsid w:val="00B824B9"/>
    <w:rsid w:val="00C2485C"/>
    <w:rsid w:val="00C4334E"/>
    <w:rsid w:val="00C62301"/>
    <w:rsid w:val="00CA4611"/>
    <w:rsid w:val="00D026D6"/>
    <w:rsid w:val="00DF1547"/>
    <w:rsid w:val="00E20271"/>
    <w:rsid w:val="00EB678B"/>
    <w:rsid w:val="00EF2290"/>
    <w:rsid w:val="00F0698A"/>
    <w:rsid w:val="00F815D1"/>
    <w:rsid w:val="00F85449"/>
    <w:rsid w:val="00F91D12"/>
    <w:rsid w:val="00FB5307"/>
    <w:rsid w:val="00FE7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0087F"/>
  <w15:docId w15:val="{2489C491-EB56-4615-B2C6-3A9311903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A7EF5"/>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59"/>
    <w:rsid w:val="006A7EF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6A7EF5"/>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B824B9"/>
    <w:rPr>
      <w:color w:val="0000FF"/>
      <w:u w:val="single"/>
    </w:rPr>
  </w:style>
  <w:style w:type="paragraph" w:styleId="BalloonText">
    <w:name w:val="Balloon Text"/>
    <w:basedOn w:val="Normal"/>
    <w:link w:val="BalloonTextChar"/>
    <w:uiPriority w:val="99"/>
    <w:semiHidden/>
    <w:unhideWhenUsed/>
    <w:rsid w:val="00C43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3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ndard_deviation"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Mea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Descriptive_statistics" TargetMode="Externa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hyperlink" Target="https://en.wikipedia.org/wiki/Data_analysis" TargetMode="External"/><Relationship Id="rId15" Type="http://schemas.openxmlformats.org/officeDocument/2006/relationships/image" Target="media/image6.png"/><Relationship Id="rId23" Type="http://schemas.openxmlformats.org/officeDocument/2006/relationships/hyperlink" Target="https://forms.gle/9MPXVYUaXW454gVT6"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Statistical_inferenc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18</Pages>
  <Words>3043</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2021-06-09T16:08:00Z</dcterms:created>
  <dcterms:modified xsi:type="dcterms:W3CDTF">2021-06-11T17:11:00Z</dcterms:modified>
</cp:coreProperties>
</file>